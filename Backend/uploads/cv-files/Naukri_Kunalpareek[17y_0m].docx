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/>
      </w:tblPr>
      <w:tblGrid>
        <w:gridCol w:w="4520"/>
        <w:gridCol w:w="7386"/>
      </w:tblGrid>
      <w:tr w14:paraId="786FFD9B" w14:textId="77777777">
        <w:tblPrEx>
          <w:tblW w:w="0" w:type="auto"/>
          <w:tblCellSpacing w:w="0" w:type="dxa"/>
          <w:tblLayout w:type="fixed"/>
          <w:tblCellMar>
            <w:left w:w="0" w:type="dxa"/>
            <w:right w:w="0" w:type="dxa"/>
          </w:tblCellMar>
          <w:tblLook w:val="05E0"/>
        </w:tblPrEx>
        <w:trPr>
          <w:trHeight w:val="16198"/>
          <w:tblCellSpacing w:w="0" w:type="dxa"/>
        </w:trPr>
        <w:tc>
          <w:tcPr>
            <w:tcW w:w="4520" w:type="dxa"/>
            <w:shd w:val="clear" w:color="auto" w:fill="F1F6EF"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left-table"/>
              <w:tblW w:w="4520" w:type="dxa"/>
              <w:tblCellSpacing w:w="0" w:type="dxa"/>
              <w:tblLayout w:type="fixed"/>
              <w:tblCellMar>
                <w:left w:w="0" w:type="dxa"/>
                <w:right w:w="300" w:type="dxa"/>
              </w:tblCellMar>
              <w:tblLook w:val="05E0"/>
            </w:tblPr>
            <w:tblGrid>
              <w:gridCol w:w="4520"/>
            </w:tblGrid>
            <w:tr w14:paraId="544E1EE1" w14:textId="77777777">
              <w:tblPrEx>
                <w:tblW w:w="4520" w:type="dxa"/>
                <w:tblCellSpacing w:w="0" w:type="dxa"/>
                <w:tblLayout w:type="fixed"/>
                <w:tblCellMar>
                  <w:left w:w="0" w:type="dxa"/>
                  <w:right w:w="300" w:type="dxa"/>
                </w:tblCellMar>
                <w:tblLook w:val="05E0"/>
              </w:tblPrEx>
              <w:trPr>
                <w:trHeight w:hRule="exact" w:val="4638"/>
                <w:tblCellSpacing w:w="0" w:type="dxa"/>
              </w:trPr>
              <w:tc>
                <w:tcPr>
                  <w:tcW w:w="4520" w:type="dxa"/>
                  <w:shd w:val="clear" w:color="auto" w:fill="DBE8D6"/>
                  <w:tcMar>
                    <w:top w:w="600" w:type="dxa"/>
                    <w:left w:w="300" w:type="dxa"/>
                    <w:bottom w:w="400" w:type="dxa"/>
                    <w:right w:w="0" w:type="dxa"/>
                  </w:tcMar>
                  <w:hideMark/>
                </w:tcPr>
                <w:p w:rsidR="006354AA" w:rsidP="006354AA" w14:paraId="5AC123AE" w14:textId="77777777">
                  <w:pPr>
                    <w:pStyle w:val="div"/>
                    <w:spacing w:line="620" w:lineRule="exac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</w:rPr>
                    <w:t>Kunal</w:t>
                  </w:r>
                </w:p>
                <w:p w:rsidR="00F862CF" w:rsidP="006354AA" w14:paraId="0D67004A" w14:textId="6BACAEF7">
                  <w:pPr>
                    <w:pStyle w:val="div"/>
                    <w:spacing w:line="620" w:lineRule="exac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60"/>
                      <w:szCs w:val="60"/>
                    </w:rPr>
                    <w:t>Pareek</w:t>
                  </w:r>
                </w:p>
                <w:p w:rsidR="00F862CF" w14:paraId="4382D719" w14:textId="675F9FEB">
                  <w:pPr>
                    <w:pStyle w:val="div"/>
                    <w:spacing w:after="20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</w:p>
                <w:tbl>
                  <w:tblPr>
                    <w:tblStyle w:val="addresstable"/>
                    <w:tblW w:w="0" w:type="auto"/>
                    <w:tblCellSpacing w:w="0" w:type="dxa"/>
                    <w:tblInd w:w="30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/>
                  </w:tblPr>
                  <w:tblGrid>
                    <w:gridCol w:w="580"/>
                    <w:gridCol w:w="3540"/>
                  </w:tblGrid>
                  <w:tr w14:paraId="205451DF" w14:textId="77777777">
                    <w:tblPrEx>
                      <w:tblW w:w="0" w:type="auto"/>
                      <w:tblCellSpacing w:w="0" w:type="dxa"/>
                      <w:tblInd w:w="30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8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 w:rsidR="00F862CF" w14:paraId="0D82A71D" w14:textId="77777777">
                        <w:pPr>
                          <w:pStyle w:val="div"/>
                          <w:spacing w:line="340" w:lineRule="atLeas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noProof/>
                            <w:color w:val="343B30"/>
                          </w:rPr>
                          <w:drawing>
                            <wp:inline distT="0" distB="0" distL="0" distR="0">
                              <wp:extent cx="241623" cy="241763"/>
                              <wp:effectExtent l="0" t="0" r="0" b="0"/>
                              <wp:docPr id="100003" name="Picture 100003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94456943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540" w:type="dxa"/>
                        <w:tcMar>
                          <w:top w:w="120" w:type="dxa"/>
                          <w:left w:w="0" w:type="dxa"/>
                          <w:bottom w:w="0" w:type="dxa"/>
                          <w:right w:w="700" w:type="dxa"/>
                        </w:tcMar>
                        <w:vAlign w:val="center"/>
                        <w:hideMark/>
                      </w:tcPr>
                      <w:p w:rsidR="00F862CF" w:rsidRPr="00A6402F" w14:paraId="6851AC85" w14:textId="77777777">
                        <w:pPr>
                          <w:pStyle w:val="adrssecondcelldiv"/>
                          <w:spacing w:line="340" w:lineRule="atLeas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</w:pPr>
                        <w:r w:rsidRPr="00A6402F"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pareekkunal1983@gmail.com</w:t>
                        </w:r>
                      </w:p>
                    </w:tc>
                  </w:tr>
                  <w:tr w14:paraId="3597257D" w14:textId="77777777">
                    <w:tblPrEx>
                      <w:tblW w:w="0" w:type="auto"/>
                      <w:tblCellSpacing w:w="0" w:type="dxa"/>
                      <w:tblInd w:w="30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8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 w:rsidR="00F862CF" w14:paraId="5DD58C89" w14:textId="77777777">
                        <w:pPr>
                          <w:pStyle w:val="div"/>
                          <w:spacing w:line="340" w:lineRule="atLeas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noProof/>
                            <w:color w:val="343B30"/>
                          </w:rPr>
                          <w:drawing>
                            <wp:inline distT="0" distB="0" distL="0" distR="0">
                              <wp:extent cx="241623" cy="241763"/>
                              <wp:effectExtent l="0" t="0" r="0" b="0"/>
                              <wp:docPr id="100005" name="Picture 100005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09489231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540" w:type="dxa"/>
                        <w:tcMar>
                          <w:top w:w="120" w:type="dxa"/>
                          <w:left w:w="0" w:type="dxa"/>
                          <w:bottom w:w="0" w:type="dxa"/>
                          <w:right w:w="700" w:type="dxa"/>
                        </w:tcMar>
                        <w:vAlign w:val="center"/>
                        <w:hideMark/>
                      </w:tcPr>
                      <w:p w:rsidR="00F862CF" w14:paraId="647D4A45" w14:textId="6E2C42D6">
                        <w:pPr>
                          <w:pStyle w:val="adrssecondcelldiv"/>
                          <w:spacing w:line="340" w:lineRule="atLeas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>+919636370290</w:t>
                        </w:r>
                      </w:p>
                    </w:tc>
                  </w:tr>
                  <w:tr w14:paraId="100B8C6C" w14:textId="77777777">
                    <w:tblPrEx>
                      <w:tblW w:w="0" w:type="auto"/>
                      <w:tblCellSpacing w:w="0" w:type="dxa"/>
                      <w:tblInd w:w="300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8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 w:rsidR="00F862CF" w14:paraId="0285FFE2" w14:textId="77777777">
                        <w:pPr>
                          <w:pStyle w:val="div"/>
                          <w:spacing w:line="340" w:lineRule="atLeas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noProof/>
                            <w:color w:val="343B30"/>
                          </w:rPr>
                          <w:drawing>
                            <wp:inline distT="0" distB="0" distL="0" distR="0">
                              <wp:extent cx="241623" cy="241763"/>
                              <wp:effectExtent l="0" t="0" r="0" b="0"/>
                              <wp:docPr id="100007" name="Picture 100007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40847999" name=""/>
                                      <pic:cNvPicPr/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623" cy="241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540" w:type="dxa"/>
                        <w:tcMar>
                          <w:top w:w="120" w:type="dxa"/>
                          <w:left w:w="0" w:type="dxa"/>
                          <w:bottom w:w="0" w:type="dxa"/>
                          <w:right w:w="700" w:type="dxa"/>
                        </w:tcMar>
                        <w:vAlign w:val="center"/>
                        <w:hideMark/>
                      </w:tcPr>
                      <w:p w:rsidR="00F862CF" w14:paraId="69B641EA" w14:textId="4CCC392B">
                        <w:pPr>
                          <w:pStyle w:val="adrssecondcelldiv"/>
                          <w:spacing w:line="340" w:lineRule="atLeas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</w:rPr>
                          <w:t xml:space="preserve">Central Park Flower Valley, Gurugram,122103 </w:t>
                        </w:r>
                      </w:p>
                    </w:tc>
                  </w:tr>
                </w:tbl>
                <w:p w:rsidR="00F862CF" w14:paraId="2616D09F" w14:textId="77777777"/>
              </w:tc>
            </w:tr>
            <w:tr w14:paraId="50BDBC5F" w14:textId="77777777">
              <w:tblPrEx>
                <w:tblW w:w="4520" w:type="dxa"/>
                <w:tblCellSpacing w:w="0" w:type="dxa"/>
                <w:tblLayout w:type="fixed"/>
                <w:tblCellMar>
                  <w:left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520" w:type="dxa"/>
                  <w:shd w:val="clear" w:color="auto" w:fill="F1F6EF"/>
                  <w:tcMar>
                    <w:top w:w="600" w:type="dxa"/>
                    <w:left w:w="300" w:type="dxa"/>
                    <w:bottom w:w="0" w:type="dxa"/>
                    <w:right w:w="0" w:type="dxa"/>
                  </w:tcMar>
                  <w:hideMark/>
                </w:tcPr>
                <w:p w:rsidR="00F862CF" w14:paraId="540383A4" w14:textId="77777777">
                  <w:pPr>
                    <w:pStyle w:val="divdocumentdivsectiontitle"/>
                    <w:spacing w:after="20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  <w:t>Skills</w:t>
                  </w:r>
                </w:p>
                <w:p w:rsidR="00F862CF" w14:paraId="25DE059E" w14:textId="77777777">
                  <w:pPr>
                    <w:pStyle w:val="divdocumentulli"/>
                    <w:numPr>
                      <w:ilvl w:val="0"/>
                      <w:numId w:val="1"/>
                    </w:numPr>
                    <w:pBdr>
                      <w:left w:val="none" w:sz="0" w:space="0" w:color="auto"/>
                    </w:pBd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 xml:space="preserve">Deal with people with dignity, fairness, and respect. </w:t>
                  </w:r>
                </w:p>
                <w:p w:rsidR="00C7629F" w:rsidP="00C7629F" w14:paraId="1CD2D5F4" w14:textId="77777777">
                  <w:pPr>
                    <w:pStyle w:val="divdocumentulli"/>
                    <w:pBdr>
                      <w:left w:val="none" w:sz="0" w:space="0" w:color="auto"/>
                    </w:pBdr>
                    <w:spacing w:line="340" w:lineRule="atLeast"/>
                    <w:ind w:left="540" w:right="30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F862CF" w14:paraId="518A4C79" w14:textId="77777777">
                  <w:pPr>
                    <w:pStyle w:val="divdocumentulli"/>
                    <w:numPr>
                      <w:ilvl w:val="0"/>
                      <w:numId w:val="1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 xml:space="preserve">Demonstrate high quality standards at work. </w:t>
                  </w:r>
                </w:p>
                <w:p w:rsidR="00C7629F" w:rsidP="00C7629F" w14:paraId="7560BB69" w14:textId="77777777">
                  <w:pPr>
                    <w:pStyle w:val="ListParagraph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C7629F" w14:paraId="4C441764" w14:textId="77777777">
                  <w:pPr>
                    <w:pStyle w:val="divdocumentulli"/>
                    <w:numPr>
                      <w:ilvl w:val="0"/>
                      <w:numId w:val="1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Be pro-active, innovative and improve.</w:t>
                  </w:r>
                </w:p>
                <w:p w:rsidR="00F862CF" w:rsidP="00C7629F" w14:paraId="41A4A223" w14:textId="1B028F67">
                  <w:pPr>
                    <w:pStyle w:val="divdocumentulli"/>
                    <w:spacing w:line="340" w:lineRule="atLeast"/>
                    <w:ind w:left="540" w:right="30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14:paraId="63ECECEF" w14:textId="77777777">
                  <w:pPr>
                    <w:pStyle w:val="divdocumentulli"/>
                    <w:numPr>
                      <w:ilvl w:val="0"/>
                      <w:numId w:val="1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 xml:space="preserve">Decision-Making </w:t>
                  </w:r>
                </w:p>
                <w:p w:rsidR="00C7629F" w:rsidP="00C7629F" w14:paraId="0E51D535" w14:textId="77777777">
                  <w:pPr>
                    <w:pStyle w:val="ListParagraph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F862CF" w14:paraId="134A6CF6" w14:textId="77777777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 xml:space="preserve">Team building </w:t>
                  </w:r>
                </w:p>
                <w:p w:rsidR="00C7629F" w:rsidP="00C7629F" w14:paraId="15620A08" w14:textId="77777777">
                  <w:pPr>
                    <w:pStyle w:val="divdocumentulli"/>
                    <w:spacing w:line="340" w:lineRule="atLeast"/>
                    <w:ind w:left="540" w:right="30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F862CF" w14:paraId="2942CE91" w14:textId="1985D008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 xml:space="preserve">Self-Motivation </w:t>
                  </w:r>
                </w:p>
                <w:p w:rsidR="00C7629F" w:rsidP="00C7629F" w14:paraId="4CE16259" w14:textId="77777777">
                  <w:pPr>
                    <w:pStyle w:val="ListParagraph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F862CF" w14:paraId="02FB692C" w14:textId="77777777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 xml:space="preserve">Interpersonal Skills </w:t>
                  </w:r>
                </w:p>
                <w:p w:rsidR="00C21B50" w:rsidP="00C21B50" w14:paraId="36A988AF" w14:textId="77777777">
                  <w:pPr>
                    <w:pStyle w:val="ListParagraph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C21B50" w14:paraId="0F1F165C" w14:textId="70EC7494">
                  <w:pPr>
                    <w:pStyle w:val="divdocumentulli"/>
                    <w:numPr>
                      <w:ilvl w:val="0"/>
                      <w:numId w:val="2"/>
                    </w:numPr>
                    <w:spacing w:line="340" w:lineRule="atLeast"/>
                    <w:ind w:left="540" w:right="300" w:hanging="250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</w:rPr>
                    <w:t>Marketing Management</w:t>
                  </w:r>
                </w:p>
                <w:p w:rsidR="00C7629F" w14:paraId="3690F0F6" w14:textId="77777777">
                  <w:pPr>
                    <w:pStyle w:val="divdocumentdivsectiontitle"/>
                    <w:spacing w:before="620" w:after="32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</w:p>
                <w:p w:rsidR="00C7629F" w14:paraId="30BAFC62" w14:textId="53605110">
                  <w:pPr>
                    <w:pStyle w:val="divdocumentdivsectiontitle"/>
                    <w:spacing w:before="620" w:after="32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</w:p>
                <w:p w:rsidR="00C7629F" w14:paraId="5B6A9794" w14:textId="77777777">
                  <w:pPr>
                    <w:pStyle w:val="divdocumentdivsectiontitle"/>
                    <w:spacing w:before="620" w:after="32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</w:p>
                <w:p w:rsidR="00C7629F" w14:paraId="4BE4FC8A" w14:textId="77777777">
                  <w:pPr>
                    <w:pStyle w:val="divdocumentdivsectiontitle"/>
                    <w:spacing w:before="620" w:after="32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</w:p>
                <w:p w:rsidR="00911391" w14:paraId="3730D4EA" w14:textId="77777777">
                  <w:pPr>
                    <w:pStyle w:val="divdocumentdivsectiontitle"/>
                    <w:spacing w:before="620" w:after="32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</w:p>
                <w:p w:rsidR="00F862CF" w14:paraId="01FE5DF5" w14:textId="3112BEDC">
                  <w:pPr>
                    <w:pStyle w:val="divdocumentdivsectiontitle"/>
                    <w:spacing w:before="620" w:after="320" w:line="3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  <w:t>Education</w:t>
                  </w:r>
                </w:p>
                <w:p w:rsidR="00F862CF" w14:paraId="1667307D" w14:textId="77777777">
                  <w:pPr>
                    <w:pStyle w:val="div"/>
                    <w:spacing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Seedling Academy, Jaipur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14:paraId="0FBBE388" w14:textId="77777777">
                  <w:pPr>
                    <w:pStyle w:val="divdocumentsinglecolumnpaddedlineParagraph"/>
                    <w:spacing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01/2007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14:paraId="36148622" w14:textId="77777777">
                  <w:pPr>
                    <w:pStyle w:val="divdocumentsinglecolumnpaddedlineParagraph"/>
                    <w:spacing w:before="10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</w:rPr>
                    <w:t>MBA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14:paraId="4C6A90B3" w14:textId="77777777">
                  <w:pPr>
                    <w:pStyle w:val="div"/>
                    <w:spacing w:before="24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St. Wilfred College, Jaipur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14:paraId="2F3DFC32" w14:textId="77777777">
                  <w:pPr>
                    <w:pStyle w:val="divdocumentsinglecolumnpaddedlineParagraph"/>
                    <w:spacing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01/2005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14:paraId="7800C37B" w14:textId="77777777">
                  <w:pPr>
                    <w:pStyle w:val="divdocumentsinglecolumnpaddedlineParagraph"/>
                    <w:spacing w:before="10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</w:rPr>
                    <w:t>B.COM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14:paraId="50584429" w14:textId="77777777">
                  <w:pPr>
                    <w:pStyle w:val="div"/>
                    <w:spacing w:before="24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Tagore Public School, Jaipur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14:paraId="653BCA1C" w14:textId="77777777">
                  <w:pPr>
                    <w:pStyle w:val="divdocumentsinglecolumnpaddedlineParagraph"/>
                    <w:spacing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01/2002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14:paraId="48EF7617" w14:textId="77777777">
                  <w:pPr>
                    <w:pStyle w:val="divdocumentsinglecolumnpaddedlineParagraph"/>
                    <w:spacing w:before="100" w:line="34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</w:rPr>
                    <w:t>SSC Examination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B44250" w:rsidP="00B44250" w14:paraId="41C57F9F" w14:textId="5E74FF44">
                  <w:pPr>
                    <w:pStyle w:val="divdocumentsinglecolumnpaddedlineParagraph"/>
                    <w:spacing w:before="100" w:line="340" w:lineRule="atLeast"/>
                    <w:ind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</w:rPr>
                  </w:pPr>
                </w:p>
              </w:tc>
            </w:tr>
          </w:tbl>
          <w:p w:rsidR="00F862CF" w14:paraId="19F0588A" w14:textId="77777777"/>
        </w:tc>
        <w:tc>
          <w:tcPr>
            <w:tcW w:w="7386" w:type="dxa"/>
            <w:shd w:val="clear" w:color="auto" w:fill="auto"/>
            <w:tcMar>
              <w:top w:w="0" w:type="dxa"/>
              <w:left w:w="0" w:type="dxa"/>
              <w:bottom w:w="600" w:type="dxa"/>
              <w:right w:w="0" w:type="dxa"/>
            </w:tcMar>
            <w:hideMark/>
          </w:tcPr>
          <w:tbl>
            <w:tblPr>
              <w:tblStyle w:val="divdocumentright-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/>
            </w:tblPr>
            <w:tblGrid>
              <w:gridCol w:w="7386"/>
            </w:tblGrid>
            <w:tr w14:paraId="3CD66CCC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rHeight w:hRule="exact" w:val="4638"/>
                <w:tblCellSpacing w:w="0" w:type="dxa"/>
              </w:trPr>
              <w:tc>
                <w:tcPr>
                  <w:tcW w:w="7386" w:type="dxa"/>
                  <w:shd w:val="clear" w:color="auto" w:fill="F8FAF7"/>
                  <w:tcMar>
                    <w:top w:w="600" w:type="dxa"/>
                    <w:left w:w="360" w:type="dxa"/>
                    <w:bottom w:w="400" w:type="dxa"/>
                    <w:right w:w="360" w:type="dxa"/>
                  </w:tcMar>
                  <w:vAlign w:val="center"/>
                  <w:hideMark/>
                </w:tcPr>
                <w:p w:rsidR="00F862CF" w14:paraId="3481594F" w14:textId="77777777">
                  <w:pPr>
                    <w:pStyle w:val="divdocumentdivsectiontitle"/>
                    <w:spacing w:after="200" w:line="36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</w:rPr>
                    <w:t>Professional Summary</w:t>
                  </w:r>
                </w:p>
                <w:p w:rsidR="00F862CF" w14:paraId="614C07DC" w14:textId="012EB57D">
                  <w:pPr>
                    <w:pStyle w:val="p"/>
                    <w:spacing w:line="34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  <w:t xml:space="preserve">To contribute to </w:t>
                  </w:r>
                  <w:r w:rsidR="00A831AD"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  <w:t>the best</w:t>
                  </w: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  <w:t xml:space="preserve"> of my knowledge, experience, skill, and ability in the growth of the Organization. To be an integral part of a dynamic communicative team that strives to high Quality and innovative work.</w:t>
                  </w:r>
                  <w:r w:rsidR="005927D8"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</w:rPr>
                    <w:t xml:space="preserve"> MBA Professional having more than 15+ years of experience.</w:t>
                  </w:r>
                </w:p>
              </w:tc>
            </w:tr>
            <w:tr w14:paraId="5D6F331B" w14:textId="77777777">
              <w:tblPrEx>
                <w:tblW w:w="0" w:type="auto"/>
                <w:tblCellSpacing w:w="0" w:type="dxa"/>
                <w:tblLayout w:type="fixed"/>
                <w:tblCellMar>
                  <w:left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386" w:type="dxa"/>
                  <w:shd w:val="clear" w:color="auto" w:fill="auto"/>
                  <w:tcMar>
                    <w:top w:w="600" w:type="dxa"/>
                    <w:left w:w="360" w:type="dxa"/>
                    <w:bottom w:w="0" w:type="dxa"/>
                    <w:right w:w="360" w:type="dxa"/>
                  </w:tcMar>
                  <w:hideMark/>
                </w:tcPr>
                <w:p w:rsidR="00F862CF" w14:paraId="09189AD7" w14:textId="77777777">
                  <w:pPr>
                    <w:pStyle w:val="divdocumentdivsectiontitle"/>
                    <w:spacing w:after="200" w:line="3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shd w:val="clear" w:color="auto" w:fill="auto"/>
                    </w:rPr>
                    <w:t>Work History</w:t>
                  </w:r>
                </w:p>
                <w:p w:rsidR="00F862CF" w14:paraId="0FF8DD96" w14:textId="770CD8F5">
                  <w:pPr>
                    <w:pStyle w:val="divdocumentright-boxsinglecolumn"/>
                    <w:spacing w:line="340" w:lineRule="atLeast"/>
                    <w:ind w:left="360" w:right="360"/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Puri Constructions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="00A6388B"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–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Pr="00FB46D6" w:rsidR="008F4BF6"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G</w:t>
                  </w:r>
                  <w:r w:rsidRPr="00FB46D6" w:rsidR="00FB46D6"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M</w:t>
                  </w:r>
                  <w:r w:rsidR="002815D4"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- Sales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Pr="005927D8" w:rsidR="005927D8">
                    <w:rPr>
                      <w:rStyle w:val="divdocumentsinglecolumnpaddedline"/>
                      <w:rFonts w:ascii="Trebuchet MS" w:eastAsia="Trebuchet MS" w:hAnsi="Trebuchet MS" w:cs="Trebuchet MS"/>
                      <w:b/>
                      <w:bCs/>
                      <w:color w:val="343B30"/>
                    </w:rPr>
                    <w:t>&amp; Marketing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02/2024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="00BA3AAB"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>-till present</w:t>
                  </w:r>
                </w:p>
                <w:p w:rsidR="00A673D5" w:rsidRPr="00A673D5" w:rsidP="00A673D5" w14:paraId="2372F708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Sales Strategy Development</w:t>
                  </w:r>
                </w:p>
                <w:p w:rsidR="00A673D5" w:rsidRPr="00A673D5" w:rsidP="00A673D5" w14:paraId="0C7BA030" w14:textId="48C693FB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Develop and implement effective sales strategies to achieve company sales targets and objectives.</w:t>
                  </w:r>
                </w:p>
                <w:p w:rsidR="00A673D5" w:rsidRPr="00A673D5" w:rsidP="00A673D5" w14:paraId="7DBD0057" w14:textId="54962BC1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Analyze market trends, competitor activities, and customer preferences to adjust sales strategies accordingly.</w:t>
                  </w:r>
                </w:p>
                <w:p w:rsidR="00A673D5" w:rsidRPr="00A673D5" w:rsidP="00A673D5" w14:paraId="56C2FE91" w14:textId="19D9104F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Team Leadership</w:t>
                  </w:r>
                </w:p>
                <w:p w:rsidR="00A673D5" w:rsidRPr="00A673D5" w:rsidP="00A673D5" w14:paraId="11ACEF59" w14:textId="305C3CA9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Lead, mentor, and motivate the sales team to ensure high performance and achievement of sales targets</w:t>
                  </w:r>
                </w:p>
                <w:p w:rsidR="00A673D5" w:rsidRPr="00A673D5" w:rsidP="00A673D5" w14:paraId="3266E7AC" w14:textId="3FDA072F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Conduct regular training sessions to enhance the skills and knowledge of the sales team.</w:t>
                  </w:r>
                </w:p>
                <w:p w:rsidR="00A673D5" w:rsidRPr="00A673D5" w:rsidP="00A673D5" w14:paraId="30D2901F" w14:textId="7E61BB73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Sales Operations Management.</w:t>
                  </w:r>
                </w:p>
                <w:p w:rsidR="00A673D5" w:rsidRPr="00A673D5" w:rsidP="00A673D5" w14:paraId="18EFB88D" w14:textId="1E97AE83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Oversee the entire sales process from lead generation to deal closure.</w:t>
                  </w:r>
                </w:p>
                <w:p w:rsidR="00A673D5" w:rsidRPr="00A673D5" w:rsidP="00A673D5" w14:paraId="3F87B10B" w14:textId="415B3C97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Ensure timely follow-up with potential clients and provide excellent customer service.</w:t>
                  </w:r>
                </w:p>
                <w:p w:rsidR="00A673D5" w:rsidRPr="00A673D5" w:rsidP="00A673D5" w14:paraId="539FD933" w14:textId="5A728264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Relationship Management</w:t>
                  </w:r>
                </w:p>
                <w:p w:rsidR="00A673D5" w:rsidRPr="00A673D5" w:rsidP="00A673D5" w14:paraId="365C4A14" w14:textId="505A5039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Build and maintain strong relationships with key clients, real estate agents, and other stakeholders</w:t>
                  </w:r>
                </w:p>
                <w:p w:rsidR="00A673D5" w:rsidRPr="00A673D5" w:rsidP="00A673D5" w14:paraId="0D929EDC" w14:textId="67ABA605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Negotiate and finalize deals with clients, ensuring mutual satisfaction and adherence to company policies</w:t>
                  </w:r>
                </w:p>
                <w:p w:rsidR="00A673D5" w:rsidRPr="00A673D5" w:rsidP="00A673D5" w14:paraId="4CE51D3C" w14:textId="4306AC0A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Performance Monitoring</w:t>
                  </w:r>
                  <w:r>
                    <w:rPr>
                      <w:rFonts w:ascii="Trebuchet MS" w:eastAsia="Trebuchet MS" w:hAnsi="Trebuchet MS" w:cs="Trebuchet MS"/>
                      <w:color w:val="343B30"/>
                    </w:rPr>
                    <w:t xml:space="preserve"> of Team</w:t>
                  </w:r>
                </w:p>
                <w:p w:rsidR="00A673D5" w:rsidRPr="00A673D5" w:rsidP="00A673D5" w14:paraId="5C16DEAF" w14:textId="7C8C36F0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Prepare and present sales reports to senior management, highlighting achievements, challenges, and recommendations.</w:t>
                  </w:r>
                </w:p>
                <w:p w:rsidR="00A673D5" w:rsidRPr="00A673D5" w:rsidP="00A673D5" w14:paraId="7469C2A0" w14:textId="5DA16842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Identify and explore new market opportunities to expand the company’s reach and customer base.</w:t>
                  </w:r>
                </w:p>
                <w:p w:rsidR="00A673D5" w:rsidRPr="00A673D5" w:rsidP="00A673D5" w14:paraId="185C7946" w14:textId="7333A1E7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Collaborate with marketing teams to design and execute promotional campaigns and events</w:t>
                  </w:r>
                </w:p>
                <w:p w:rsidR="00A673D5" w:rsidRPr="00A673D5" w:rsidP="00A673D5" w14:paraId="1524137C" w14:textId="31AB33CD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Ensure all sales activities comply with legal and regulatory requirements</w:t>
                  </w:r>
                </w:p>
                <w:p w:rsidR="00A673D5" w:rsidRPr="00A673D5" w:rsidP="00A673D5" w14:paraId="240C3884" w14:textId="46484F2A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Fonts w:ascii="Trebuchet MS" w:eastAsia="Trebuchet MS" w:hAnsi="Trebuchet MS" w:cs="Trebuchet MS"/>
                      <w:color w:val="343B30"/>
                      <w:lang w:val="en-IN"/>
                    </w:rPr>
                  </w:pPr>
                  <w:r w:rsidRPr="00A673D5">
                    <w:rPr>
                      <w:rFonts w:ascii="Trebuchet MS" w:eastAsia="Trebuchet MS" w:hAnsi="Trebuchet MS" w:cs="Trebuchet MS"/>
                      <w:color w:val="343B30"/>
                    </w:rPr>
                    <w:t>Maintain accurate records of sales transactions, client interactions, and other relevant information</w:t>
                  </w:r>
                </w:p>
                <w:p w:rsidR="00F862CF" w14:paraId="28A598E3" w14:textId="0E39616E">
                  <w:pPr>
                    <w:pStyle w:val="divdocumentright-boxsinglecolumn"/>
                    <w:spacing w:before="240"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Central Park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="00CE1259"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–</w:t>
                  </w:r>
                  <w:r w:rsidRPr="00A2222C" w:rsidR="00A2222C"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TL</w:t>
                  </w:r>
                  <w:r w:rsidR="0017459E"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-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Sales</w:t>
                  </w:r>
                  <w:r w:rsidR="005927D8"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 xml:space="preserve"> &amp; Marketing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</w:t>
                  </w:r>
                  <w:r w:rsidR="00BA3AAB"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9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/202</w:t>
                  </w:r>
                  <w:r w:rsidR="00BA3AAB"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</w:t>
                  </w:r>
                  <w:r w:rsidR="00A85C50"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/1 -1/2024</w:t>
                  </w:r>
                </w:p>
                <w:p w:rsidR="00F862CF" w:rsidP="00C21B50" w14:paraId="73E70D9C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Responsible for sales of Ultra luxury residential project </w:t>
                  </w:r>
                </w:p>
                <w:p w:rsidR="00F862CF" w:rsidP="00C21B50" w14:paraId="02020F04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Closes/negotiating sales deals with Customers/Channel Partners </w:t>
                  </w:r>
                </w:p>
                <w:p w:rsidR="00F862CF" w:rsidP="00C21B50" w14:paraId="2406AAF3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Interacts with brokers / Channel partners for generating and mobilizing more footfalls </w:t>
                  </w:r>
                </w:p>
                <w:p w:rsidR="00F862CF" w:rsidP="00C21B50" w14:paraId="2ED90359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Track Channel Partner Productivity, identify improvement opportunities &amp; Training of their team on regular basis </w:t>
                  </w:r>
                </w:p>
                <w:p w:rsidR="00F862CF" w:rsidP="00C21B50" w14:paraId="56623A5B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Participate in conceptualization &amp; launch of sales initiatives to maximize order booking for the projects </w:t>
                  </w:r>
                </w:p>
                <w:p w:rsidR="00C21B50" w:rsidP="00C21B50" w14:paraId="592277B8" w14:textId="2A4AB2B5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Developing and implementing strategic marketing programs</w:t>
                  </w:r>
                </w:p>
                <w:p w:rsidR="00F862CF" w:rsidP="00C21B50" w14:paraId="1165AAC6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New lead generation through Direct and Indirect channels – loyalty/ referral/ Channel sales </w:t>
                  </w:r>
                </w:p>
                <w:p w:rsidR="00F862CF" w:rsidP="00C21B50" w14:paraId="04552F1F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Generating sales through the existing customers, events, exhibitions, and channel partners </w:t>
                  </w:r>
                </w:p>
                <w:p w:rsidR="00F862CF" w:rsidP="00C21B50" w14:paraId="52FD6CC9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New lead generation through direct &amp; other various channels – loyalty/ referral/ corporate sales </w:t>
                  </w:r>
                </w:p>
                <w:p w:rsidR="00F862CF" w:rsidP="00C21B50" w14:paraId="5F434185" w14:textId="79944938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Competition analysis including tracking of new launches by the competitors in the Luxury segment on a regular basis and </w:t>
                  </w:r>
                  <w:r w:rsidR="00351B74"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work out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appropriate strategies to tackle competition</w:t>
                  </w:r>
                  <w:r w:rsidR="00455904"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.</w:t>
                  </w:r>
                </w:p>
                <w:p w:rsidR="00455904" w:rsidP="00455904" w14:paraId="039BC26C" w14:textId="77777777">
                  <w:pPr>
                    <w:pStyle w:val="divdocumentulli"/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</w:p>
                <w:p w:rsidR="00455904" w:rsidP="00455904" w14:paraId="507DDADD" w14:textId="0742403B">
                  <w:pPr>
                    <w:pStyle w:val="divdocumentulli"/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br/>
                  </w:r>
                </w:p>
                <w:p w:rsidR="00F862CF" w14:paraId="427E162A" w14:textId="6E01E6E7">
                  <w:pPr>
                    <w:pStyle w:val="divdocumentright-boxsinglecolumn"/>
                    <w:spacing w:before="240"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Sobha Ltd.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DGM– Sales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Pr="005927D8" w:rsidR="005927D8">
                    <w:rPr>
                      <w:rStyle w:val="divdocumentsinglecolumnpaddedline"/>
                      <w:rFonts w:ascii="Trebuchet MS" w:eastAsia="Trebuchet MS" w:hAnsi="Trebuchet MS" w:cs="Trebuchet MS"/>
                      <w:b/>
                      <w:bCs/>
                      <w:color w:val="343B30"/>
                    </w:rPr>
                    <w:t>&amp; Marketing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02/2019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06/2020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:rsidP="00C21B50" w14:paraId="7A2527AA" w14:textId="4182EC12">
                  <w:pPr>
                    <w:pStyle w:val="divdocumentulli"/>
                    <w:numPr>
                      <w:ilvl w:val="0"/>
                      <w:numId w:val="3"/>
                    </w:numPr>
                    <w:spacing w:before="120"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Maintaining a relationship with channel partners, investors, existing customers, and High Net Income clients and presenting </w:t>
                  </w:r>
                  <w:r w:rsidR="00351B74"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them with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new investment options in our residential project </w:t>
                  </w:r>
                </w:p>
                <w:p w:rsidR="00F862CF" w:rsidP="00C21B50" w14:paraId="7E6F9FDD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Responsible for sales/marketing of residential projects </w:t>
                  </w:r>
                </w:p>
                <w:p w:rsidR="00F862CF" w:rsidP="00C21B50" w14:paraId="1B54CBE9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Handling a team of Sales Managers </w:t>
                  </w:r>
                </w:p>
                <w:p w:rsidR="00F862CF" w:rsidP="00C21B50" w14:paraId="1F1F6F68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Interacts with brokers / channel partners for generating and mobilizing more footfalls </w:t>
                  </w:r>
                </w:p>
                <w:p w:rsidR="00F862CF" w:rsidP="00C21B50" w14:paraId="1401A062" w14:textId="3EF92AAF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For all assigned leads, be the point of contact, establish contact and coordinate their site visit</w:t>
                  </w:r>
                  <w:r w:rsidR="00A831AD"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>.</w:t>
                  </w:r>
                </w:p>
                <w:p w:rsidR="00F862CF" w:rsidP="00C21B50" w14:paraId="1D727A8A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Work out strategies to effectively engage with the client, make an impactful pitch and establish a connection with the homebuyer </w:t>
                  </w:r>
                </w:p>
                <w:p w:rsidR="00F862CF" w:rsidP="00C21B50" w14:paraId="4BD3B6AE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Follow up post site visits in a systematic manner with relevant information to strengthen the relationship </w:t>
                  </w:r>
                </w:p>
                <w:p w:rsidR="00F862CF" w:rsidP="00C21B50" w14:paraId="1414140B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Responsible for overall team performance, capability development and managing key client relationships from time to time </w:t>
                  </w:r>
                </w:p>
                <w:p w:rsidR="00F862CF" w:rsidP="00C21B50" w14:paraId="6151B3E0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New lead generation through direct &amp; other various channels – loyalty/ referral/ corporate sales </w:t>
                  </w:r>
                </w:p>
                <w:p w:rsidR="00F862CF" w:rsidP="00A673D5" w14:paraId="166E75F7" w14:textId="586EACC1">
                  <w:pPr>
                    <w:pStyle w:val="divdocumentright-boxsinglecolumn"/>
                    <w:spacing w:before="240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Suncity Projects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AGM – Sales</w:t>
                  </w:r>
                  <w:r w:rsidRPr="005927D8">
                    <w:rPr>
                      <w:rStyle w:val="divdocumentsinglecolumnpaddedline"/>
                      <w:rFonts w:ascii="Trebuchet MS" w:eastAsia="Trebuchet MS" w:hAnsi="Trebuchet MS" w:cs="Trebuchet MS"/>
                      <w:b/>
                      <w:bCs/>
                      <w:color w:val="343B30"/>
                    </w:rPr>
                    <w:t xml:space="preserve"> </w:t>
                  </w:r>
                  <w:r w:rsidRPr="005927D8" w:rsidR="005927D8">
                    <w:rPr>
                      <w:rStyle w:val="divdocumentsinglecolumnpaddedline"/>
                      <w:rFonts w:ascii="Trebuchet MS" w:eastAsia="Trebuchet MS" w:hAnsi="Trebuchet MS" w:cs="Trebuchet MS"/>
                      <w:b/>
                      <w:bCs/>
                      <w:color w:val="343B30"/>
                    </w:rPr>
                    <w:t>&amp; Marketing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12/2015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01/2019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="00597F78"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F862CF" w:rsidP="00A673D5" w14:paraId="26B03330" w14:textId="594E505B">
                  <w:pPr>
                    <w:pStyle w:val="divdocumentright-boxsinglecolumn"/>
                    <w:spacing w:before="240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KGK Infra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Senior Manager – Sales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Pr="005927D8" w:rsidR="005927D8">
                    <w:rPr>
                      <w:rStyle w:val="divdocumentsinglecolumnpaddedline"/>
                      <w:rFonts w:ascii="Trebuchet MS" w:eastAsia="Trebuchet MS" w:hAnsi="Trebuchet MS" w:cs="Trebuchet MS"/>
                      <w:b/>
                      <w:bCs/>
                      <w:color w:val="343B30"/>
                    </w:rPr>
                    <w:t>&amp; Marketing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04/2014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11/2015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="00597F78"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A673D5" w:rsidP="00A673D5" w14:paraId="023E015A" w14:textId="77777777">
                  <w:pPr>
                    <w:pStyle w:val="divdocumentright-boxsinglecolumn"/>
                    <w:spacing w:before="240"/>
                    <w:ind w:left="360" w:right="360"/>
                    <w:rPr>
                      <w:rStyle w:val="divdocumentparentContainerright-boxlast-box"/>
                      <w:rFonts w:eastAsia="Trebuchet MS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Urbana Group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Senior Manager – Sales</w:t>
                  </w:r>
                  <w:r w:rsidRPr="005927D8">
                    <w:rPr>
                      <w:rStyle w:val="divdocumentsinglecolumnpaddedline"/>
                      <w:rFonts w:ascii="Trebuchet MS" w:eastAsia="Trebuchet MS" w:hAnsi="Trebuchet MS" w:cs="Trebuchet MS"/>
                      <w:b/>
                      <w:bCs/>
                      <w:color w:val="343B30"/>
                    </w:rPr>
                    <w:t xml:space="preserve"> </w:t>
                  </w:r>
                  <w:r w:rsidRPr="005927D8" w:rsidR="005927D8">
                    <w:rPr>
                      <w:rStyle w:val="divdocumentsinglecolumnpaddedline"/>
                      <w:rFonts w:ascii="Trebuchet MS" w:eastAsia="Trebuchet MS" w:hAnsi="Trebuchet MS" w:cs="Trebuchet MS"/>
                      <w:b/>
                      <w:bCs/>
                      <w:color w:val="343B30"/>
                    </w:rPr>
                    <w:t>&amp; Marketing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07/2008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04/2014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</w:p>
                <w:p w:rsidR="00A673D5" w:rsidRPr="00A673D5" w:rsidP="00A673D5" w14:paraId="21FB2E51" w14:textId="1631740E">
                  <w:pPr>
                    <w:pStyle w:val="divdocumentright-boxsinglecolumn"/>
                    <w:spacing w:before="240"/>
                    <w:ind w:left="360" w:right="360"/>
                    <w:rPr>
                      <w:rStyle w:val="txtItl"/>
                      <w:rFonts w:ascii="Trebuchet MS" w:eastAsia="Trebuchet MS" w:hAnsi="Trebuchet MS" w:cs="Trebuchet MS"/>
                      <w:i w:val="0"/>
                      <w:iCs w:val="0"/>
                      <w:color w:val="343B30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Vatika Ltd.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</w:rPr>
                    <w:t>Executive – Sales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 w:rsidRPr="005927D8" w:rsidR="005927D8">
                    <w:rPr>
                      <w:rStyle w:val="divdocumentsinglecolumnpaddedline"/>
                      <w:rFonts w:ascii="Trebuchet MS" w:eastAsia="Trebuchet MS" w:hAnsi="Trebuchet MS" w:cs="Trebuchet MS"/>
                      <w:b/>
                      <w:bCs/>
                      <w:color w:val="343B30"/>
                    </w:rPr>
                    <w:t>&amp; Marketing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05/2007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</w:rPr>
                    <w:t>06/2008</w:t>
                  </w:r>
                </w:p>
                <w:p w:rsidR="00911391" w:rsidRPr="00A673D5" w:rsidP="00A673D5" w14:paraId="6FA2C3C6" w14:textId="53092C74">
                  <w:pPr>
                    <w:pStyle w:val="divdocumentright-boxsinglecolumn"/>
                    <w:spacing w:before="240" w:line="34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</w:rPr>
                    <w:t xml:space="preserve"> </w:t>
                  </w: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z w:val="26"/>
                      <w:szCs w:val="26"/>
                      <w:shd w:val="clear" w:color="auto" w:fill="auto"/>
                    </w:rPr>
                    <w:t>Personal Information</w:t>
                  </w:r>
                </w:p>
                <w:p w:rsidR="00911391" w:rsidP="00C21B50" w14:paraId="523D64EF" w14:textId="77777777">
                  <w:pPr>
                    <w:pStyle w:val="divdocumentulli"/>
                    <w:numPr>
                      <w:ilvl w:val="0"/>
                      <w:numId w:val="3"/>
                    </w:numPr>
                    <w:pBdr>
                      <w:left w:val="none" w:sz="0" w:space="0" w:color="auto"/>
                    </w:pBdr>
                    <w:spacing w:line="34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  <w:t>Date of Birth: 08/29/1983</w:t>
                  </w:r>
                </w:p>
                <w:p w:rsidR="00911391" w:rsidP="00C21B50" w14:paraId="18561525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  <w:t>Nationality: Indian</w:t>
                  </w:r>
                </w:p>
                <w:p w:rsidR="00911391" w:rsidP="00C21B50" w14:paraId="3975EAA2" w14:textId="77777777">
                  <w:pPr>
                    <w:pStyle w:val="divdocumentulli"/>
                    <w:numPr>
                      <w:ilvl w:val="0"/>
                      <w:numId w:val="3"/>
                    </w:numPr>
                    <w:spacing w:line="34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  <w:t>Marital Status: Married</w:t>
                  </w:r>
                </w:p>
                <w:p w:rsidR="00A673D5" w:rsidP="00A831AD" w14:paraId="413938B0" w14:textId="55CC2559">
                  <w:pPr>
                    <w:pStyle w:val="divdocumentulli"/>
                    <w:pBdr>
                      <w:left w:val="none" w:sz="0" w:space="0" w:color="auto"/>
                    </w:pBdr>
                    <w:spacing w:line="34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  <w:t xml:space="preserve"> </w:t>
                  </w:r>
                </w:p>
                <w:p w:rsidR="00A831AD" w:rsidRPr="00A831AD" w:rsidP="00A831AD" w14:paraId="6279B0E0" w14:textId="08D1E9D2">
                  <w:pPr>
                    <w:pStyle w:val="divdocumentulli"/>
                    <w:pBdr>
                      <w:left w:val="none" w:sz="0" w:space="0" w:color="auto"/>
                    </w:pBdr>
                    <w:spacing w:line="34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 w:rsidRPr="00A831AD"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  <w:t>Date</w:t>
                  </w:r>
                  <w:r w:rsidRPr="00A831AD" w:rsidR="00351B74"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  <w:t>: _</w:t>
                  </w:r>
                  <w:r w:rsidRPr="00A831AD"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  <w:t xml:space="preserve">__________                                                                  </w:t>
                  </w:r>
                </w:p>
                <w:p w:rsidR="00597F78" w:rsidP="00A831AD" w14:paraId="68177CB9" w14:textId="77777777">
                  <w:pPr>
                    <w:pStyle w:val="divdocumentulli"/>
                    <w:spacing w:line="34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  <w:r w:rsidRPr="00A831AD"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  <w:t xml:space="preserve">Place: Gurugram                                                                                                  </w:t>
                  </w:r>
                </w:p>
                <w:p w:rsidR="00597F78" w:rsidP="00A831AD" w14:paraId="16913EE4" w14:textId="77777777">
                  <w:pPr>
                    <w:pStyle w:val="divdocumentulli"/>
                    <w:spacing w:line="34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</w:p>
                <w:p w:rsidR="00597F78" w:rsidP="00A831AD" w14:paraId="28806C5E" w14:textId="77777777">
                  <w:pPr>
                    <w:pStyle w:val="divdocumentulli"/>
                    <w:spacing w:line="34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hd w:val="clear" w:color="auto" w:fill="auto"/>
                    </w:rPr>
                  </w:pPr>
                </w:p>
                <w:p w:rsidR="00A831AD" w:rsidRPr="003A3ADF" w:rsidP="00A831AD" w14:paraId="4814B4F7" w14:textId="5D267C6E">
                  <w:pPr>
                    <w:pStyle w:val="divdocumentulli"/>
                    <w:spacing w:line="340" w:lineRule="atLeast"/>
                    <w:ind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olor w:val="343B30"/>
                      <w:shd w:val="clear" w:color="auto" w:fill="auto"/>
                    </w:rPr>
                  </w:pPr>
                  <w:r w:rsidRPr="003A3ADF"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olor w:val="343B30"/>
                      <w:shd w:val="clear" w:color="auto" w:fill="auto"/>
                    </w:rPr>
                    <w:t>Kunal Pareek</w:t>
                  </w:r>
                </w:p>
              </w:tc>
            </w:tr>
          </w:tbl>
          <w:p w:rsidR="00F862CF" w14:paraId="0E0888AD" w14:textId="77777777"/>
        </w:tc>
      </w:tr>
    </w:tbl>
    <w:p w:rsidR="00F862CF" w14:paraId="7B611C51" w14:textId="77777777">
      <w:pPr>
        <w:spacing w:line="20" w:lineRule="auto"/>
      </w:pPr>
      <w:r>
        <w:rPr>
          <w:color w:val="FFFFFF"/>
          <w:sz w:val="2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7E10C4D9-6B52-41E3-BCB6-03234822AA96}"/>
    <w:embedBold r:id="rId2" w:fontKey="{2D0DF527-D6DD-47E4-B198-4F49CC39A8E4}"/>
    <w:embedItalic r:id="rId3" w:fontKey="{4C61E68C-3A24-4933-ADBA-E3147D4735F2}"/>
    <w:embedBoldItalic r:id="rId4" w:fontKey="{B6FFA08C-5AF2-4C65-BB02-806FACC6DE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CF"/>
    <w:rsid w:val="00045596"/>
    <w:rsid w:val="00133DC6"/>
    <w:rsid w:val="0017459E"/>
    <w:rsid w:val="001C2A89"/>
    <w:rsid w:val="002418BA"/>
    <w:rsid w:val="002815D4"/>
    <w:rsid w:val="00351B74"/>
    <w:rsid w:val="003A3ADF"/>
    <w:rsid w:val="003B2C9A"/>
    <w:rsid w:val="003B309A"/>
    <w:rsid w:val="004000C3"/>
    <w:rsid w:val="00420408"/>
    <w:rsid w:val="00455904"/>
    <w:rsid w:val="004C0267"/>
    <w:rsid w:val="005927D8"/>
    <w:rsid w:val="00597F78"/>
    <w:rsid w:val="006354AA"/>
    <w:rsid w:val="0076396F"/>
    <w:rsid w:val="008F4BF6"/>
    <w:rsid w:val="00911391"/>
    <w:rsid w:val="009E5B0B"/>
    <w:rsid w:val="00A2222C"/>
    <w:rsid w:val="00A6388B"/>
    <w:rsid w:val="00A6402F"/>
    <w:rsid w:val="00A673D5"/>
    <w:rsid w:val="00A70EE6"/>
    <w:rsid w:val="00A737C4"/>
    <w:rsid w:val="00A831AD"/>
    <w:rsid w:val="00A85C50"/>
    <w:rsid w:val="00B12814"/>
    <w:rsid w:val="00B44250"/>
    <w:rsid w:val="00BA3AAB"/>
    <w:rsid w:val="00C21B50"/>
    <w:rsid w:val="00C7629F"/>
    <w:rsid w:val="00C96241"/>
    <w:rsid w:val="00CD1F62"/>
    <w:rsid w:val="00CE1259"/>
    <w:rsid w:val="00D84BD5"/>
    <w:rsid w:val="00E259E4"/>
    <w:rsid w:val="00E8322C"/>
    <w:rsid w:val="00EE19D1"/>
    <w:rsid w:val="00F862CF"/>
    <w:rsid w:val="00F943C1"/>
    <w:rsid w:val="00FB33D6"/>
    <w:rsid w:val="00FB46D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BEB4C08-0341-4C73-85BB-19B4F285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divdocumentleftcell">
    <w:name w:val="div_document_div_documentleftcell"/>
    <w:basedOn w:val="DefaultParagraphFont"/>
  </w:style>
  <w:style w:type="character" w:customStyle="1" w:styleId="divdocumentleft-box">
    <w:name w:val="div_document_left-box"/>
    <w:basedOn w:val="DefaultParagraphFont"/>
  </w:style>
  <w:style w:type="paragraph" w:customStyle="1" w:styleId="divdocumentleft-boxsectionnth-child1">
    <w:name w:val="div_document_left-box &gt; section_nth-child(1)"/>
    <w:basedOn w:val="Normal"/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620" w:lineRule="atLeast"/>
    </w:pPr>
    <w:rPr>
      <w:b/>
      <w:bCs/>
      <w:caps/>
      <w:spacing w:val="10"/>
      <w:sz w:val="60"/>
      <w:szCs w:val="60"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topsectionsection">
    <w:name w:val="div_document_div_topsection_section"/>
    <w:basedOn w:val="Normal"/>
  </w:style>
  <w:style w:type="paragraph" w:customStyle="1" w:styleId="divaddress">
    <w:name w:val="div_address"/>
    <w:basedOn w:val="div"/>
  </w:style>
  <w:style w:type="character" w:customStyle="1" w:styleId="adrsfirstcell">
    <w:name w:val="adrsfirstcell"/>
    <w:basedOn w:val="DefaultParagraphFont"/>
  </w:style>
  <w:style w:type="character" w:customStyle="1" w:styleId="adrssecondcell">
    <w:name w:val="adrssecondcell"/>
    <w:basedOn w:val="DefaultParagraphFont"/>
  </w:style>
  <w:style w:type="paragraph" w:customStyle="1" w:styleId="adrssecondcelldiv">
    <w:name w:val="adrssecondcell_div"/>
    <w:basedOn w:val="Normal"/>
    <w:pPr>
      <w:pBdr>
        <w:bottom w:val="none" w:sz="0" w:space="1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addresstable">
    <w:name w:val="addresstable"/>
    <w:basedOn w:val="TableNormal"/>
    <w:tblPr/>
  </w:style>
  <w:style w:type="paragraph" w:customStyle="1" w:styleId="divdocumentleft-boxParagraph">
    <w:name w:val="div_document_left-box Paragraph"/>
    <w:basedOn w:val="Normal"/>
  </w:style>
  <w:style w:type="paragraph" w:customStyle="1" w:styleId="divdocumenttopsectionrowParentContainernth-last-child1sectionnth-child1heading">
    <w:name w:val="div_document_topsection_rowParentContainer_nth-last-child(1)_section_nth-child(1)_heading"/>
    <w:basedOn w:val="Normal"/>
  </w:style>
  <w:style w:type="paragraph" w:customStyle="1" w:styleId="divdocumentdivsectiontitle">
    <w:name w:val="div_document_div_sectiontitle"/>
    <w:basedOn w:val="Normal"/>
    <w:rPr>
      <w:spacing w:val="20"/>
    </w:rPr>
  </w:style>
  <w:style w:type="paragraph" w:customStyle="1" w:styleId="hiltParaWrapper">
    <w:name w:val="hiltParaWrapper"/>
    <w:basedOn w:val="Normal"/>
  </w:style>
  <w:style w:type="paragraph" w:customStyle="1" w:styleId="divdocumentskill-secdivparagraph">
    <w:name w:val="div_document_skill-sec_div_paragraph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ivdocumentsectionheading">
    <w:name w:val="div_document_section_heading"/>
    <w:basedOn w:val="Normal"/>
  </w:style>
  <w:style w:type="character" w:customStyle="1" w:styleId="divdocumentsinglecolumnpaddedline">
    <w:name w:val="div_document_singlecolumn_paddedline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singlecolumnpaddedlineParagraph">
    <w:name w:val="div_document_singlecolumn_paddedline Paragraph"/>
    <w:basedOn w:val="Normal"/>
  </w:style>
  <w:style w:type="paragraph" w:customStyle="1" w:styleId="divdocumentdivparagraph">
    <w:name w:val="div_document_div_paragraph"/>
    <w:basedOn w:val="Normal"/>
  </w:style>
  <w:style w:type="table" w:customStyle="1" w:styleId="divdocumentleft-table">
    <w:name w:val="div_document_left-table"/>
    <w:basedOn w:val="TableNormal"/>
    <w:tblPr/>
  </w:style>
  <w:style w:type="character" w:customStyle="1" w:styleId="divdocumentdivdocumentrightcell">
    <w:name w:val="div_document_div_documentrightcell"/>
    <w:basedOn w:val="DefaultParagraphFont"/>
  </w:style>
  <w:style w:type="character" w:customStyle="1" w:styleId="divdocumentright-box">
    <w:name w:val="div_document_right-box"/>
    <w:basedOn w:val="DefaultParagraphFont"/>
  </w:style>
  <w:style w:type="paragraph" w:customStyle="1" w:styleId="divdocumenttopsectionright-boxsectionnth-last-child1">
    <w:name w:val="div_document_topsection_right-box_section_nth-last-child(1)"/>
    <w:basedOn w:val="Normal"/>
  </w:style>
  <w:style w:type="paragraph" w:customStyle="1" w:styleId="divdocumentparentContainerrowParentContainernth-child1sectionheading">
    <w:name w:val="div_document_parentContainer_rowParentContainer_nth-child(1)_section_heading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p">
    <w:name w:val="p"/>
    <w:basedOn w:val="Normal"/>
  </w:style>
  <w:style w:type="paragraph" w:customStyle="1" w:styleId="divdocumentright-boxParagraph">
    <w:name w:val="div_document_right-box Paragraph"/>
    <w:basedOn w:val="Normal"/>
    <w:pPr>
      <w:textAlignment w:val="center"/>
    </w:pPr>
  </w:style>
  <w:style w:type="character" w:customStyle="1" w:styleId="divdocumentparentContainerright-boxlast-box">
    <w:name w:val="div_document_parentContainer_right-box_last-box"/>
    <w:basedOn w:val="DefaultParagraphFont"/>
    <w:rPr>
      <w:shd w:val="clear" w:color="auto" w:fill="FFFFFF"/>
    </w:rPr>
  </w:style>
  <w:style w:type="paragraph" w:customStyle="1" w:styleId="divdocumentright-boxsectionnth-child1">
    <w:name w:val="div_document_right-box &gt; section_nth-child(1)"/>
    <w:basedOn w:val="Normal"/>
  </w:style>
  <w:style w:type="character" w:customStyle="1" w:styleId="txtItl">
    <w:name w:val="txtItl"/>
    <w:basedOn w:val="DefaultParagraphFont"/>
    <w:rPr>
      <w:i/>
      <w:iCs/>
    </w:rPr>
  </w:style>
  <w:style w:type="paragraph" w:customStyle="1" w:styleId="divdocumentparentContainerright-boxlast-boxParagraph">
    <w:name w:val="div_document_parentContainer_right-box_last-box Paragraph"/>
    <w:basedOn w:val="Normal"/>
    <w:pPr>
      <w:shd w:val="clear" w:color="auto" w:fill="FFFFFF"/>
      <w:textAlignment w:val="top"/>
    </w:pPr>
    <w:rPr>
      <w:shd w:val="clear" w:color="auto" w:fill="FFFFFF"/>
    </w:rPr>
  </w:style>
  <w:style w:type="table" w:customStyle="1" w:styleId="divdocumentright-table">
    <w:name w:val="div_document_right-table"/>
    <w:basedOn w:val="TableNormal"/>
    <w:tblPr/>
  </w:style>
  <w:style w:type="table" w:customStyle="1" w:styleId="divdocument">
    <w:name w:val="div_document"/>
    <w:basedOn w:val="TableNormal"/>
    <w:tblPr/>
  </w:style>
  <w:style w:type="paragraph" w:styleId="ListParagraph">
    <w:name w:val="List Paragraph"/>
    <w:basedOn w:val="Normal"/>
    <w:uiPriority w:val="34"/>
    <w:qFormat/>
    <w:rsid w:val="00C76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https://rdxfootmark.naukri.com/v2/track/openCv?trackingInfo=8b3581e3fd14cd210e60298697f8bdb4134f4b0419514c4847440321091b5b58120b150315465f5909435601514841481f0f2b5613581957545f4d5d4a0e560c0a4257587a4553524f0c504b110c120b035d4a07560329465c4a5653380c4f0343481308170614455b4f1543094a5d03090346515e005443160d180b030c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Kunal Pareek</vt:lpstr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Kunal Pareek</dc:title>
  <dc:creator>Puri Cons</dc:creator>
  <cp:lastModifiedBy>Pcl Poject2</cp:lastModifiedBy>
  <cp:revision>23</cp:revision>
  <dcterms:created xsi:type="dcterms:W3CDTF">2024-08-02T05:01:00Z</dcterms:created>
  <dcterms:modified xsi:type="dcterms:W3CDTF">2025-03-05T05:40:00Z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7060d6bf-8a04-4dd5-927f-cf577a62dde4</vt:lpwstr>
  </property>
  <property fmtid="{D5CDD505-2E9C-101B-9397-08002B2CF9AE}" pid="3" name="x1ye=0">
    <vt:lpwstr>oFsAAB+LCAAAAAAABAAUmsdyo0AURT+IBSDykpxzZkfOOfP149m4ylWyDN397j1HQoAJjv1Rwg/5kSyDMAwDIbRA0RTBoRCBUV41y9jnG8kh7Wg6lyUSYATqcR3Tjd+Oah55nhG2zAGIdCiRWlFMoeqvOvT2uVMwGNy5+7J70M9jFe7UPse3PMqcm2sV+Y7gOTIhZiyazjBcZNnIjqjOmww42DqOGaJxs4HeU6rwd5c1Dpem1nI/Lxx1Ufy4xmt</vt:lpwstr>
  </property>
  <property fmtid="{D5CDD505-2E9C-101B-9397-08002B2CF9AE}" pid="4" name="x1ye=1">
    <vt:lpwstr>6hrJSiofkF7SY8jf4dlv/eOaMyrUl4uz8XYo6CnaN6rQGWEowBNfSD8XuOnPk90+tZw1liOqHtGbyDXx/HKg8xTeGYm8+qynqMoUQPKa2GyVuk0Pfp1zh4X1LtXyai6jP44P29Buspn5CaEX4XrLsuPybl6sgLzdeAD9VoPECXQIJY20ygzn3ThWcp8eM/6zUoYykmOQRuRLOqr1+lt/8b/1q0d5JIHNw+dW0lubdqR7QfUyFy9VdTzrb5uPyWe</vt:lpwstr>
  </property>
  <property fmtid="{D5CDD505-2E9C-101B-9397-08002B2CF9AE}" pid="5" name="x1ye=10">
    <vt:lpwstr>f2O9zBTL0WuRw+fLEVAk/yQGqQTcuPLUNGCFOTcsK9lsNUj45fkpYFc4T26uB/yNYvfgWxtmtof9228YyTc17dOs9k5o22fRDrcjpWpXVNffSzPU1CXbpgASDFGXV0mnRSzbZi91yLOoWIFXZHK6bXllESqxL3eCyPhGlqpINMOQPCA2Vk/HxSPI4lgaHUnU4L6YC6HJDbHomtohuXb/+K6tWKO4fw3x9V2eU2fimcwb+QSE5cyyvcj9g4VfdJu</vt:lpwstr>
  </property>
  <property fmtid="{D5CDD505-2E9C-101B-9397-08002B2CF9AE}" pid="6" name="x1ye=11">
    <vt:lpwstr>MoU5wVuzIoeL0bzKMD6EdymsIeuS6Hp2YWsguUfiBX8sfRdYtNfOkMsMIc+TX2DlBVyjcpgKagYwP68BRbHDErhIo4/o6Sn0LVoRDQEtdbRdwBAuPA2fySNxPJh6rhr5SiM2d7Q1bOhsZJe2HYLXX/tYtfTNPh+aV6zTe9IjGONyvN3fBUdb2/mTW80a5owHBg8kZt7blKZaeZB/GPQVD+FlhTR+PaGx9k75C/RnngHRC7j9nPU5Z8oLeq2JJUD</vt:lpwstr>
  </property>
  <property fmtid="{D5CDD505-2E9C-101B-9397-08002B2CF9AE}" pid="7" name="x1ye=12">
    <vt:lpwstr>g01Ge5eUrAK3tOoz3EfjxsMK9v5fvGm6iuTnSWqiFPbOC2MY/5MmuNLB9ljKbgBTlkrx2pEvGyN1LIocOSu03i05+P0Dx82RMaEoIJIhBlSp0gq2QrPL28Xn2LMXELPU5LxFRBYEGZNR/zbUfTBjLvFNwejZlS8hO7e/0JKiizUBHuo8/ApuHtZbIsTsZ4TohONEd+VP9ui75k2kGPSDFVcOu8XeiXv2xuoVpw42O8ETmtdCTzd9zya8qtiIGmt</vt:lpwstr>
  </property>
  <property fmtid="{D5CDD505-2E9C-101B-9397-08002B2CF9AE}" pid="8" name="x1ye=13">
    <vt:lpwstr>Xrod/pWxF2r7fq6IvsoBrDj+uLk6ZV2a42RvQ3Zrqaw5dSErbifIzoCIGw3mVGWR/sxGUX+Ys0w4Sn59lYQID+XZUwpoRQPNUF9sNxRAiGWSqLxbb7OCuCP1uYX7LgzFNMnqEo5i4eHG9c3p3fCSesdI2Hvdf3RX8ObW8REzZX4hCg/gVcG73fzMrrgKVc2uPbXVSjhLrfzMJCdEwrtd5d/0m6adaZkV+TlYF3XZ7rSBycA+vsRBDNaY2nvbV80</vt:lpwstr>
  </property>
  <property fmtid="{D5CDD505-2E9C-101B-9397-08002B2CF9AE}" pid="9" name="x1ye=14">
    <vt:lpwstr>Nc7MhKTVslyLIpJnsuR+4CaTYt8zKI5XRt8+U+Zc88q5mh1KucjVb9FlN28Lyrcevxc/Koz5euheVCTmfdqoVXQXbKzpLJtY4lIstfBwFGwCM/jmy4b6j9XJQBpX7z1ArG/PjjwLE7NRGQf/JwFWsH3Zl8y4RFdvkA4uDlZ/sKT/pU6uNHMMpiL/Jfti4zzvNWvSILpVR0hCE7kebsLAT4H5cS1GQdsAlYuYwn76D8Sm51iMqG0zUH7SFkzxu1S</vt:lpwstr>
  </property>
  <property fmtid="{D5CDD505-2E9C-101B-9397-08002B2CF9AE}" pid="10" name="x1ye=15">
    <vt:lpwstr>9yCqa1MFvf2wqNgRFtqf3nJBGR5pfitLDly3/cnts1vBc5Q4tz9L16j7f2AL1GXOFyC8NrVJyJMYnBQRjomfAquFKzwL27Py4T/+G6PyC+SQfe9X2s9HJp1punMXk8hw+Ev7g3ci49vO3DADuCkwmX71jvre2dBDaS/TSQ1h7FHyqCRsCYrxv8Y5HMnrF43b2CE6qwts+QEWoK2X7decXDEiA0dk4USlbFsFpAfLuG6p9Tt79WChX4nTOGr+/nY</vt:lpwstr>
  </property>
  <property fmtid="{D5CDD505-2E9C-101B-9397-08002B2CF9AE}" pid="11" name="x1ye=16">
    <vt:lpwstr>xgWoJ2d1fe9lWAXGEWuZ6mpr9t4s3dgzmNc1Z8f/CW+TaNkf5DDbPuy/JfpDPhMnZ5SluCSvAWe0/pJP36ILLOFKTGol1s5wsVwICYGfV20/8u8uzSlQdxTCHfdTjzCHyIeuPF7Tj1JrwgscJq57OlqTR+KUeYSGigFnZfDF8wg6RkY4zhB9kT21Q3fS/tz9r1DS++gO3ToZGC1eZPuJRh5y8ocaw8YX/p/R2q+fsPUfEa9u2nrw/sNnJPxTRCO</vt:lpwstr>
  </property>
  <property fmtid="{D5CDD505-2E9C-101B-9397-08002B2CF9AE}" pid="12" name="x1ye=17">
    <vt:lpwstr>ax0i7/rRom/wFTSNeyW3lpn7LwmmxFUC3dpftKYysDG9iDBKrHSuM1gJbnNbrNCQz83xKmvqs7QEmNREHYwPyGMs9I0ezaJpD8ljNHMyeGcP2I8HT/U7SDUiaNDTMsgnse39XjMooOoyW4GnPeuyX18irZhaAMe1h5P7JJNYB4kPBMjxQ5tx5N66PzV/JQdjmTEdFLBZeHietqlP2aTpUsOpWlCild162gOkFMLxVOVRqMSrLtHUArL7XAcj258</vt:lpwstr>
  </property>
  <property fmtid="{D5CDD505-2E9C-101B-9397-08002B2CF9AE}" pid="13" name="x1ye=18">
    <vt:lpwstr>UwhSBFtz9LoAqMclA57KazNco9/xOI4R3bCKI4C3MN4YMy/K/fWv9G5upakCmn4THUVomflfx0PDfyszv08yWdHPYPl6houwne7eqxLkGMSsS/iIoVkC2E1HCHiOOZlzSG5G9KC4atvQsq4AV11T/mWnsoGV/hT8/yAseCzSWntZ8V69M6ApLRDiao5KiYYTDjXzqLrf/eQi3/jZzzrO5nsPXuQ4izsnRpLWe14/GD+m7Lf9Xf/+rVinR9oJrAT</vt:lpwstr>
  </property>
  <property fmtid="{D5CDD505-2E9C-101B-9397-08002B2CF9AE}" pid="14" name="x1ye=19">
    <vt:lpwstr>1DsOXlPsMcCYgo4skPkGOjgbMCO9FnkPDRULV8nKvDZO97wvveZv1fCbHVoDyWbyFxsGBHyoqPI8VmCL8nzXuig5n02ioFCCKLWgKD/5bqGDpK3f+as+GMmo2I546dXxn/vqqsTTWjmAbK/2ctz+0+b/B0SoydxB4rKoplJXiQkzld12+uOGA7bDgv/VYP7xfjZlJAh6zT2y6xcQVka15P8rjXkO/MhWG1w7OHx75h7nS3IMBZMyCEWjyeQeRle</vt:lpwstr>
  </property>
  <property fmtid="{D5CDD505-2E9C-101B-9397-08002B2CF9AE}" pid="15" name="x1ye=2">
    <vt:lpwstr>PqYirJB5BdZoZWCvzYxXxVfZe18ahxWuIsZ9U06jOQQsF6bPUK7tqXsz1A49DV1djaLhlWeVJOb5M+/o5GoxzoiX2+YW4ieRh726kaKrqWKbUrVDjQ2GInnWWHSuL5Cc1dK9SHYqJA2EWIjFIwfnMNTMeXd/ACcdbpc0q8Q5hmQaZZBoPrdzMo6XFSf8v2UxtfTxXdjb6+wUsIVDovFAfPBbiqV/fMSOO8AtzZ7KyvJEmaoCKlbrkF7QEWCeVrA</vt:lpwstr>
  </property>
  <property fmtid="{D5CDD505-2E9C-101B-9397-08002B2CF9AE}" pid="16" name="x1ye=20">
    <vt:lpwstr>rcdoZACHSJub1snKjdScgJpknqaWYx0fUEQhmDv9GboF2Q7nscsnu/Et89QagQW4cVz6Yjj0roEkfsitNLN7wz0VmpYkIN2gPOPtDP6GzgfPdu0LFzclHS2hsrDMeOEYaM6Na1xQm4H8BYr3y6bE/5517/q4hJroMDQPEWVepP8InxA6HAjvR7PyBjtL9EiI/c/Iz1iI6T8zPE0lqaIiff3e0HOvIdHA+ZuW54qaqyj0Yp6s0SGbWfdZocBt2dp</vt:lpwstr>
  </property>
  <property fmtid="{D5CDD505-2E9C-101B-9397-08002B2CF9AE}" pid="17" name="x1ye=21">
    <vt:lpwstr>cBe7cYtc+RF47cq8ccTloBhgOEYRSLwwTH/OHc6un9iCfldz+IAKyHodzafHjVhAIoyx+2LLLomgR8fZcaF2RkNcKurq1kT/neYfarBeGmVKzUI5fJk3Xatzcib+NPzn8LY53XrFTIpBPcaMGFngLDy/5+uS0ZGeHJ8w5urbNH0WXpqZziLBs7GKCx5SlMpyfkGQ5v3yPu59qL7WAh5XeQu14njSciPFZ9WN3ENUhC4UW54IOOcbrebC2DwgrBW</vt:lpwstr>
  </property>
  <property fmtid="{D5CDD505-2E9C-101B-9397-08002B2CF9AE}" pid="18" name="x1ye=22">
    <vt:lpwstr>KzEKgmEMdc72nWfj0qkiOfy86jJTXHG9S3/yj8OFHtZdkm7Ddv922ttyxQFgzNTujzu6gnDWpUmOa9QOr0peg/kNv1OGtZK/e01YvfzjuQMQF/2a4KPCnS3aJWq/pV4C5H9epZlSWwvwZeKme0mQhVOe9G/s5pYLUagKFwWChbPJJTRPYCSG5iAn83LUxO9JXZkpIXnTk7yeAzfSEzez11qPCRygfPVo7c62xfu0POcmOKrEjhZ2QWBfBkPKjFi</vt:lpwstr>
  </property>
  <property fmtid="{D5CDD505-2E9C-101B-9397-08002B2CF9AE}" pid="19" name="x1ye=23">
    <vt:lpwstr>DCnwnG2/hSlf9/ctpMx2BB/m9xuqcYpCsklXV80OF0L19KDvVtTTOIr64vdAmCIsz0c90mowBUcDMyMKYqpL+zm6+Zq15BNfu95kqRp+/vUwNiAyzDuqOeDjHxjUkajYky6pbPs2PIuoXh/Y0kS2U/ufY2M8bzSnD9/+jJtiQKn+Ol/bnAsMXEyrWMPTRFT6wCqdO4TgTcmx1ugdyX3z0lmxULyk3ypsMGipPpXrwD2F/q/xd8Do8VRXBiQGUmH</vt:lpwstr>
  </property>
  <property fmtid="{D5CDD505-2E9C-101B-9397-08002B2CF9AE}" pid="20" name="x1ye=24">
    <vt:lpwstr>GLcb9TTbCQjENrFhfizUiAAISY66+2AEV3OFM1SnIII1F7kQ/ufmRU1FTWnJIE+cQI+QEw/z0gI1wg+pDXvHMc3U2PPnqgvDG2/6dygIgDLTgRPtre83xgO944/vvRbKkMob9N6/qNOtUk3ji4WGgsQ/RrjRMp3sGfXsgN+hujroZ6TUiJ2GFcrsFmoMixo/In4BeabRHm3+h47WB67JOzWsHS/XmJQS9FdgZiJJrWWb9Tk6kRWkcVBwjzODuu2</vt:lpwstr>
  </property>
  <property fmtid="{D5CDD505-2E9C-101B-9397-08002B2CF9AE}" pid="21" name="x1ye=25">
    <vt:lpwstr>DwkZRL9rxex+pNWU5qi4RyTGtCF5inHMJ9iewJ4yHxo1OjBNwyzIE+DzhhBdJKTX//Xydq/mAOFS3UEPTE3vkExgPz+IDpp9F9k+aNyPP//qzrfR0vK01Ug8xQEVctf1M/zuGGF5ATz/5bCdiWwsLaS3nFuMemWsRyauZ2ebmd/sLhniur8nWdjtBB0WHwTQumHcWLTbn/qyO/wt1JGLmzK9bOkPuqPAXO3Zbd8RCTIGrtN/5ybezN+LRMnAlHc</vt:lpwstr>
  </property>
  <property fmtid="{D5CDD505-2E9C-101B-9397-08002B2CF9AE}" pid="22" name="x1ye=26">
    <vt:lpwstr>O7mB5f0sbiqpoA0+LXgZiUcg6/3IKl9qlmgK5CQkwG/I9c3RbIb6HkWwrBb5qbqRutm5kvZnEaRvAPOZVcd7O8qsOmVpKQY1fpyMOTckjiN48/7sqZhHH2PRhrQL/9vgdXFCu5tCwXS4e8hDIuhPLFTOMWsuhkRbk4nd4dkHhJGM4adgSyU73UiQPJL/yw7O+AsE2w7+KS9uCy7AhQ6peiOod2N7m3Abb9iprmguSxT/4eW9YIiC7BxxvFyyI4z</vt:lpwstr>
  </property>
  <property fmtid="{D5CDD505-2E9C-101B-9397-08002B2CF9AE}" pid="23" name="x1ye=27">
    <vt:lpwstr>AktS/lb7bdt/e3o73iwVIJ+7F9fuKs2+LeUpZbhIKMciBOMGqRuHXtONlKrPH9aOczF3gq2wBfY6nJPIcPyUDiYNtlIsDzQvUUIE6T4L9b10SbT90GDUogqdL2Lz09/kzWvzp6ZAfVnxLyLVraJZx7ziOrAI5j/4eD9znOT+epRS2xnVdsMImHOJueMyWmKD+RjO1BaMsVqBTus6hHpD0HGJYQxxJsUQsi27wmr341/Wn/OFVNkY2D9xVnQvF+r</vt:lpwstr>
  </property>
  <property fmtid="{D5CDD505-2E9C-101B-9397-08002B2CF9AE}" pid="24" name="x1ye=28">
    <vt:lpwstr>zS7KmS+uh46cgsK3vLfsp/Xnmi9LdLoEKoHxWTx6NR4V0Oy/klX5CNQtojXzbrfTXKYrS7ewdaoiNXUxPY6Y94orwTIfkCQB74bEmmlVYHmbv/KrdS7WorpPSUvrFFvbsp0AK+BX1yIcWX+Vppq/LS8jMHex/UiBndcmrZrv4a19VoezQ7YX7g/wmYlOLDN8+l6rxjxtIESxeItas/H8O0f2/idM68M0Sz8Ec1sA1G3sWEfRhnHXA1G6GA2NnfL</vt:lpwstr>
  </property>
  <property fmtid="{D5CDD505-2E9C-101B-9397-08002B2CF9AE}" pid="25" name="x1ye=29">
    <vt:lpwstr>SQCG5UmZgvmjcZzXGQqLAH9PoEZxdyBUPZ5aag9xYMyT3gqbdPfapqM6jQbSY2ucTugT+iD9MvyG7ZfagDsdGirf1DydK33AYhLZ9HuWKHyeTxulkPdvQbEWSLNiUSts1G6/oiNMArufRn+tluIb8/yybNuqmcZ6/sla2URFdmyqSpYBsS//l+QcL+Yg6m/ULW9Fs6SuRu6sN86M75WUvaXyluCDXhSlA/lgf+EIfgsWf/KcacIs85Lj5mM5XiK</vt:lpwstr>
  </property>
  <property fmtid="{D5CDD505-2E9C-101B-9397-08002B2CF9AE}" pid="26" name="x1ye=3">
    <vt:lpwstr>r/b/hvx4bu6endcte1tBgf9XGLMXs2G/ujCfusNQ1VbNxeX1BFErza61jXCMz7vFsLNUoS+YzoU7TeksFNVPxBhhjjmJRsMn61q4Tap8qZ9fsO7pd0ZxA7o63DDZBZ35dB3j6U99DCS15N+6YzeTOqp4Kp0m0tVQRrHQkl7VMsq73kh0t28Mz6olChUC5WvC0rTllTDfpQrhorxlf25gQhi6Uvxyhhwur8CH2bIfee3ZwDuJq6rmLTJQGtlFA2j</vt:lpwstr>
  </property>
  <property fmtid="{D5CDD505-2E9C-101B-9397-08002B2CF9AE}" pid="27" name="x1ye=30">
    <vt:lpwstr>SmewBOkN1bdPLniY2Cm0IxkZCWdejzNxbe7f3EEC5FOqkEG8/5S745UcEAfbpT75J+wLPETn/Dw7Wdid7nf6sf32eSAjOGiDEW79l3RSBMaC5pmFrwMyojgnKnkLfG8h8qAQE6xYgHoIvlTpcHb/JyXPXvoR8HDfEAdBrxD7nsiUn0yhrojY/WcPi7v3OHvqlg8E6GhH1r+0Ce00bNwyfmhe/n/dAvzwCLYEsIYkrmUydPxEfV2vCrluj3oS682</vt:lpwstr>
  </property>
  <property fmtid="{D5CDD505-2E9C-101B-9397-08002B2CF9AE}" pid="28" name="x1ye=31">
    <vt:lpwstr>nWPDN6vTMe+20oXz0hyKhyRD5JA7rvuzRUicD0+dDpsUz0HOe6s9vS/8RRVj+j/hoEPk+KeYvjvSGEGk9/2lvkDMv6kBUF9SIXvCXS/7eSewfnbyTlqlAlKnuHCBz5A2gruw0jXIEkl3PDQrnT8/uopn5jMkqd5RQMq+4kMyAsMnUGkLL3EWgqBbipIXyr4M+8bRXeE+FddVhUX9/jDWoWnCCyqN8XtkELkGRB3DXodGnAN9Vjnui/UP7NPaC14</vt:lpwstr>
  </property>
  <property fmtid="{D5CDD505-2E9C-101B-9397-08002B2CF9AE}" pid="29" name="x1ye=32">
    <vt:lpwstr>iNM5PApcegyly2DjUquzyHvUWHHVmeULl7VK/qD8S34RrHCnn1xRcbsOn3xU+yz+X4lyW+vcMKASUmCW9XGSQpazeyQuRpQmDd+LYgjQScL8zjaj7tJ8vDFvXdPuLOqhC1ruzEGyxzWay9N7a2Aoq9Pzv+PGcCJx/hyyCsyJJKGGExqAX3f8M9QodgmCBa2CvUMiUEUCoi0noYiXGnWpR3t5drM4bHjY6NVxPUO9sXGHRSQABXEUgYqZhVgCY7I</vt:lpwstr>
  </property>
  <property fmtid="{D5CDD505-2E9C-101B-9397-08002B2CF9AE}" pid="30" name="x1ye=33">
    <vt:lpwstr>YvQ+ZA/M6C5ABEL/mgBAeOmmDI7n4RMzvKW2mLf44u7+OnjoxGLNcDGjwAeItKCx/YscX5hENcqt/rvLAfUrA1V6/50iyImTBBOT/+j8sBbYmk3pI/E0z03kOLBGsffhRYMyE8SF6g3pqrd+oO/GBi0MBpzvhIly6g+M0vaamjol6JGU4M4CRlgpwbNJ/U/4Q3Wodn2KRUn0eJQwXfSFCU50JtbipqHiLFtHAjA+gBWZRCGziaufbqS1XPWY0k9</vt:lpwstr>
  </property>
  <property fmtid="{D5CDD505-2E9C-101B-9397-08002B2CF9AE}" pid="31" name="x1ye=34">
    <vt:lpwstr>ao4C/gvr2V69ak/c15jNiIYHrYaNZ3ErtAIo5aHvnnVz2OkxQTWAg+kUGt1q0EPVd1aQJ4ADs8bhyJqR1zDX/z/ZWwvZviQ+i3iCqSJLdOEOFHUIXCUlkmf0tAUfmyc4ieDL0WQp8vo45+5Kkipz/SKIjNmXtnD8VN0w7pQhQku8ODlnt47/OcL9HmPrM0pbXjm+7MJ1wkIZTUkbK4pgpmulNipEwqAGrMmevyl2UlO0OqTlDQ5nB/ynffnnbWZ</vt:lpwstr>
  </property>
  <property fmtid="{D5CDD505-2E9C-101B-9397-08002B2CF9AE}" pid="32" name="x1ye=35">
    <vt:lpwstr>/nutBhXTEhL4gajSbaQUqQiHXD8AAlrLA2p6uW9Po5CTBt6D8SkI6XKpvMvXj5i3cc/5Y1C9XkF83vxNR+g6rrMQ06/IPRF8JC1hkMoggmK+h5BKhr1OyKBmY1Jx4oKW2i1bLakwEEzsLkz58W8brU5ufEtKcaukLBSSqMBsHDG/xDBR4U7St6fQDi4DyAHPjWdmlP7owwzRNsHzONDYJ9h08kW+iA4t5Xa3FceDcywQLvLHJVW3HWr5B3i26oG</vt:lpwstr>
  </property>
  <property fmtid="{D5CDD505-2E9C-101B-9397-08002B2CF9AE}" pid="33" name="x1ye=36">
    <vt:lpwstr>alaauBK6syyhMdWCaQb5QnXmX5Ags4Son65UkRSTtewHsqfnuVoTOXgPCjaMM9Tlf/cCV+JU49UJNfQwBiAyy+1D1R+hZT+BDOhBnRXM9V/RqfY1T/U6APKrWLw/XWNmc+TAauD+YpqvEdwiSNJJ4PqetFFw8EuUwDYTVkn1/66Loz8gWXvq+6MVZuyIvxUVVt7NrziU6YA3nTARbJ+4ieVYaB9Bc3BJ2d9D2aDAmd406Cfd6l5xfB60VW84aKW</vt:lpwstr>
  </property>
  <property fmtid="{D5CDD505-2E9C-101B-9397-08002B2CF9AE}" pid="34" name="x1ye=37">
    <vt:lpwstr>5uXtLMU1bf2uIb6hdwo31Xs/r+XzlcNZEjNhYbz9x9MFBQqQfPN6hyAZZwPI42TFglzeXd8tUZBa66IlaBHD0H1hmLW9vX6KRuI6SfzRN9f4IIhPpBIVRjL9Q0VWSJSUeU+pcZmVhRjG+6NffCtq/75GBqyTlu/+qR86b2UptwJr6XyP1mOWZta4bJeb8xOy5IZB5z1bf54It4mcoJFDfjLYBOZ6IbYdIxDC5LBIcTVzcpxj5Aw4QNGOz/C1PUu</vt:lpwstr>
  </property>
  <property fmtid="{D5CDD505-2E9C-101B-9397-08002B2CF9AE}" pid="35" name="x1ye=38">
    <vt:lpwstr>UiknReD8dV4/D3fEn6NCWEl7hUhFGwzYaErKBKunLh83VkZ5gwmx+S2ZRr/Y2yPjXGojIucPLmxu+cFRYTm+RKA2bbJ0zwn6QaxggNc5vK1NEotA1cCyOKrj5OR5H52bEAd7sOWVKXU00UU/V4u8aF3pa7E9B4xBHgEVs5+8FD5FJ1hUKe7WAZdmJbFAMXAPcwY03q0XClSX8W4QyGm9RQVIwGGVQvMCcQMxiwRAYM+j0SPY9hY0HqYvvzjx9d9</vt:lpwstr>
  </property>
  <property fmtid="{D5CDD505-2E9C-101B-9397-08002B2CF9AE}" pid="36" name="x1ye=39">
    <vt:lpwstr>eoJG745yZoSPgaAwydD1QdiFDeThHpUmu+u588AvjbCg8E3+K0DN9xferlRWJK6Fuh2k3QbPCJx+7kB4zHNGgjOu1X2R901ASEYGDijZ8UyjqNo//1QAwUvLhjjUoEWepSoUK90Ui3JALSxEy8Yr2/Lhtt+xpGrrxmXbOVx4RA/OeWzHwWtauiTtiFTqtl7j7GWyiO5NAorGDIi9jqg5F+XI0uz3eKjeIWP3V05aZr8NXpZu+QKn3mkQ4DUEypo</vt:lpwstr>
  </property>
  <property fmtid="{D5CDD505-2E9C-101B-9397-08002B2CF9AE}" pid="37" name="x1ye=4">
    <vt:lpwstr>v/pPfDevgSGybwsPFQQXjLrTvIiJW8UzF0PLCIk+JYhi9LYqXHeh7w32dSpb9x/wLe/Ot30ctkhdJtVYhE7vOtqxiHww5bFypzX1WzIsncC/tWbCOQU8ns2qOF2DPXbk1DJ/JurVCZ3ckVCiBV/dHhqd1kiR5+xthy0etzwW3ZwQd+vXSMIhTUAbAoXJLhyCSXtBpEJKwe9poty6zdj+VooH/t5sbWgmD8gv4MCanmspxS+w8r6Rzr0wa+30oJB</vt:lpwstr>
  </property>
  <property fmtid="{D5CDD505-2E9C-101B-9397-08002B2CF9AE}" pid="38" name="x1ye=40">
    <vt:lpwstr>wA/iU9eqxAqBXYY67MEm07tX6vxB2CFkBb9Xtbv25eI9xpUKCPAaBX+jUhHAswJ8BhHuHYlSlsSLfxG4thHQH79iSwbrzJ74edleELaYMocqT3MvEqLgcxjRxnVZIhr/yf0bLCm0nsXF5xQfVEnaSV8pKKGdbB48wVUvgRJd+zM3FJAfDbb73R8EUqSgDCRtnFJ8EVzMEe7YIBFlYAxElfNpO2Ejvs2mOKDUn9NI5M72ClfdkuJ1T076fNSPY4F</vt:lpwstr>
  </property>
  <property fmtid="{D5CDD505-2E9C-101B-9397-08002B2CF9AE}" pid="39" name="x1ye=41">
    <vt:lpwstr>E+eP2VVM15+kmiQhj/WKhsKBrB15zmogBIDN2afoTUrB6NzWkTEhC+xmjcm0PfhBdDKG0rWl3EseFUoFawwoPEKosCiwwZg8zHwnLLO5oLufNd5C5M9X/B0wiKmqJey02DhPoDSFG9Anb6EdDYrCqdHEQhDg6DF8ng8mlBQCIQmFtrXonNKST5pNnJgx2B8MTgAv75KmRf1cAlIhj4PJ3lqHkhCrgVZU00iL4l1G1fc+a4/rr+HWD5E9mKGeSnB</vt:lpwstr>
  </property>
  <property fmtid="{D5CDD505-2E9C-101B-9397-08002B2CF9AE}" pid="40" name="x1ye=42">
    <vt:lpwstr>k/7PjjTl1gGAOFDNsYm1gD1pC27DP9hUPWoMEJNq82F0oNr7ypb2WzZld3M5in/FUy3G0cou3TPU/xpa+qVXrKyYl6quKCBwxYA8SCAUTiA2arpYoyknn59QAGZy3u8//z2tllsHL8bAB+3dISAkdw/wbMYZM9YTiI7Dhak6ozX/nn47w0u9jky5MKyzRKSRhHUvTHpjuU5zPM7xo1tXB6rgAJIcSOblSKm0hDbsmhWX+V2vL8rsUKTg6r06Nsc</vt:lpwstr>
  </property>
  <property fmtid="{D5CDD505-2E9C-101B-9397-08002B2CF9AE}" pid="41" name="x1ye=43">
    <vt:lpwstr>IBNkWbmp4QcE85tPVlY6bDTRdG2SNAihDJIsRTKD6IsHKgdUwY3PUnJAiCZwgfIxwelsepROyfGK5m991jO9+X1sX1VB6oIcU4uSnJi71xmju1cBxX9Mb1FIDGWu2H3a9m+BjAIw2U0mptpES17BhnjZtdRhKGudK5OCuEEUPM/nkvQCQ2E9Mm9YlsA2/u0/Odh2lRvYtiVEAh5Sv5sCJj4X4ejwtGSimQKSmQeP45bGJAcRJN1LTqTpvgnYlJ0</vt:lpwstr>
  </property>
  <property fmtid="{D5CDD505-2E9C-101B-9397-08002B2CF9AE}" pid="42" name="x1ye=44">
    <vt:lpwstr>5z0X1dL/78rqsX8uXaopHMROWYGq1Eu1++IFlUyZsUqv6KDY6pb+igsYPmOAmMO2dhNR3eUdwUXvovRsN2+XWaPX7mGL6blLK5y34DgC8dXOPYywuelit579HR1D6q69yBke+PZwaiHGeL9ip2FC+L66uiJeMWG4uVhBB3CKIVl+vo9qvIriuuT1OxdY1EYygCqBIXmXtX6qqGS/3kQPV86RYQXaAmc/l9Iybp338tG4d1zoDCShNXpSAeWGPI+</vt:lpwstr>
  </property>
  <property fmtid="{D5CDD505-2E9C-101B-9397-08002B2CF9AE}" pid="43" name="x1ye=45">
    <vt:lpwstr>075Cmkl4fYaaNhEH1QGf9QME0x7OM8Aw5XpWfC2njHcAz+K3lTBw5rXQnm+hwrfS7sjx/cpQwYRCJApn2UAabRSPtlsAjBwdu29i/LYLliMhSDfK5rd3JNE3MSxxxzRojtYaHbx7tOvmqBy89KNq9HmVbCpvg5kOesb9RzZc4GpDBC7ckz5ZUixWqiM3EN/FXEAlZZj/igpmM+GWW2m0xt7tWpGwRT6i+DmWq+77VOoc9lo3D4Xp+eDDLjgx0YS</vt:lpwstr>
  </property>
  <property fmtid="{D5CDD505-2E9C-101B-9397-08002B2CF9AE}" pid="44" name="x1ye=46">
    <vt:lpwstr>pkilV8hu+PZKzfBWUDCKbLB9uKWbGze7k7AiMXuMZA2ozlCQBlPhRKMqMHUbCUMeORbPqM+XNyABsmkhvqKQURJKC1Srftmrdp6mblmUORl9Fi/anMUynUOozVT0X0FoyZNXo7l2FKvaymq4v2cQAwKvmhVRJU9YpjK7xqVlRDF6edQ1I3SjEJWXJhExsvHAp1N8L13R09JmD+ZSZo3DPfn9YPtyOO3BDpOBgfjNPdd6uDcLZFsZjugsg/UeqgI</vt:lpwstr>
  </property>
  <property fmtid="{D5CDD505-2E9C-101B-9397-08002B2CF9AE}" pid="45" name="x1ye=47">
    <vt:lpwstr>/b9HIzJl2QPz/60Y3SSEQrmiGXAP9cY8SVHNaiMYVx2WEmPmqkPxT9YQjMEMhkpFPI6Po8/dm+9OCC5LhAVuOfN+2/WciS8whjAfsjPKyMWX4GIFxSDOuiaY+qgoovHQ/lOVnQ3C33fEuNTx+V6MBfe2p0yQNP3wp/XjP6a2jpb7TP8wBWT+4AKNnMJCGP2CwhNWLuxRIsoM0Auu5x+zJEp0vh8hZxjXJoieTbPUCkc8fQ8SRv2P5gcZebAzPWl</vt:lpwstr>
  </property>
  <property fmtid="{D5CDD505-2E9C-101B-9397-08002B2CF9AE}" pid="46" name="x1ye=48">
    <vt:lpwstr>HmrYBWkIWtbQ2dbgfe8zGxyPnCQp7x/8FG0uQrhPNuhKy3H72NEvBZCU4k4S+/F03uO/ERpr2rkxferoFGvZWuKLEtpcIwR6mM8BVFl5XmZ8ht9b7ExuwEhP/VDgGfizxpdxwv/fOyPdGad9U1Ob3a/3GWbV6Wt7DvtqN9N9rBj2c4aH4SJ/nSMvzsnGvfaJZtXsT93X46MK7/RX7R2/+Q/Km6KFCTXIhfkHYfR02PE9PzF2nCGm/ULj7uyRhen</vt:lpwstr>
  </property>
  <property fmtid="{D5CDD505-2E9C-101B-9397-08002B2CF9AE}" pid="47" name="x1ye=49">
    <vt:lpwstr>idfHJDxrLVGt6XRKhpbljikWc+wRwJLq+wqqpMxJWlxFDlaPPP8WaE+DdBbTjCQKazhy2T0gSf/wwnNGOsZN9kgPlkCOV3NEUOsu5nc4H7dmFGja0u1BvZYCY5dfpFFo8dsyTERlGtxxRR0ggbouiq7FK8swTlCzQZoYH7YhxrEC8G2D3aV6ST/tuKXF48/O1huk7GP2kKp7E90LV8ThxknMakBoEs+iZk+l38YkFn0yvvEAJHGGuKP7Q/oMr7A</vt:lpwstr>
  </property>
  <property fmtid="{D5CDD505-2E9C-101B-9397-08002B2CF9AE}" pid="48" name="x1ye=5">
    <vt:lpwstr>wpaDRwJNldCPGvhQJI2evyjkFps+UI8tJGjx9eChJCBfgZSnb8xK3RVWH7Ytu4nz7flMn0kuhWxwmdrWSGiO4RNu7KWmPyIuM4Q1ELtZFNBQiOkAAmby2YmS+w9kmWgsuRtbQjUG5/v0ghueOgMQOY3SMAqDwhHwPvWsH0zenod+r0UslRZEX+kUtXy1KBkH95yXLeHocQ65eDiFaHfRVC5h2JtTqNwzUU4V+JgQyz1T3V0U49eeoDSieeLkzlz</vt:lpwstr>
  </property>
  <property fmtid="{D5CDD505-2E9C-101B-9397-08002B2CF9AE}" pid="49" name="x1ye=50">
    <vt:lpwstr>KLZjZUqcKjofIfF56oMtDhq9pEl2Yeyy7j8uPilZJtTN3LUuAifX8JJVITOXDymY240wtsIXxh9TKG61IoEV/SUGaxDNDzq1WXyjSa2iK2bfjs7pV5SHW7K2GT1XeUsooMpB2SY+/JZmDiYT0ImG+PSwISXMy0EbFS9g34jAx+lQiZiTJq3YB+RvFbM/xtTUl6KrkhgFA12muXdFSTf79Um5xgMB7yh5t1099yoe9qvQmukfIBNhhkSG+NwZ8IN</vt:lpwstr>
  </property>
  <property fmtid="{D5CDD505-2E9C-101B-9397-08002B2CF9AE}" pid="50" name="x1ye=51">
    <vt:lpwstr>iN5p8sgLt3523JHLOdTgMtwpAbbhQbRLmtCE74g+9Toe9jhaVuy4S8/6zE7ZQKvkQnTgFOxGAYtjVBOCJis96smlhyO9c20Ms0dFHkey2DZY/jJYGeavvT0Vl1bnpzSZKVvTISuVZEl4fM4ugH+BtSDhJxVtHM10H2a8euxTws820NEs/xRH5t/jertRpywQeavG4o5wgepCnEfU299q9ozYYg/rnn0d5H+0HIy3GsIUb21wIM4D/bU08DTEJFh</vt:lpwstr>
  </property>
  <property fmtid="{D5CDD505-2E9C-101B-9397-08002B2CF9AE}" pid="51" name="x1ye=52">
    <vt:lpwstr>T3k0ywxfVSHa1ZdkDCaeEJKhKtqcWMYYy5dgGPDaBh4DmiIMYjrEVY0679+pzhC+EMbbkfpb0yYzX7x8z18eFMsAR7EWtFW+sNj19fVU9kpCwnt0SDjQTDSYUHntn/O3ZzY9gCXrFNpc6m4d1mzwmTQ6grfXsgMaTHQOOSPgYac+W27gbgIWzRUDmuwpKDy4k4MNj9b8fGKUrV9nf+27xJ9PDPt0+KWrgc+CBxjFXwvi0AO3gXr3g1LPP82IdfW</vt:lpwstr>
  </property>
  <property fmtid="{D5CDD505-2E9C-101B-9397-08002B2CF9AE}" pid="52" name="x1ye=53">
    <vt:lpwstr>lV7J6IlEokw5fiJsnrPmGAPWztJ9pWw84QqYfL3j5SGigT+N4TR1EKwsLGOflvBCiZKJDgTnxuLBSYpv0nPDMqDEkU4KDQoD9n/b8VRtQyIwennicjmj1a3OFgnWcLQUpBVtrKwdpxqn0dN/r/NNTZdmgdc38dKoUmfkqo8WzBHzy2+YA+6QkUzpH6v8zOsG9v1RWYzkVQwv7oQ5afuRJx37krfX6BJTmgd+djz73AfRV5X/t7lQ1ua4vhHtpgS</vt:lpwstr>
  </property>
  <property fmtid="{D5CDD505-2E9C-101B-9397-08002B2CF9AE}" pid="53" name="x1ye=54">
    <vt:lpwstr>voSMrVMebLj2wF9IfWakn8ufGSUs9M0I7VxdWgou57XkiTceOUU2C7/TbBU/epPe9z+80xQ6QZ+brdjfp/axRwqZmsAdRSVHmZIf7YF/tCjVjmFyu1Y+ZBKvaTOAZRayYScegPgRPmiE3VNjdgwH8ihP2un1kwKE42lChPtF5Q5fLNAgmcX6MSshbsf1NZLOGWRpwkStcKfmKq6EdWD60GNjiXDbzpfEShhlqkGACnF83G9+V+GlzeIk+ePD/0S</vt:lpwstr>
  </property>
  <property fmtid="{D5CDD505-2E9C-101B-9397-08002B2CF9AE}" pid="54" name="x1ye=55">
    <vt:lpwstr>PMvucVYi0C11CDo6DDYZX4oJVc285USemFCUU7JX5BMT7G3CbmGRuyafTfsh8562QMLmaeKjX5GlNYcor1Ia2loKDovsOlgTJc8chreVF/LfxkytvMno1WtvACfxIazCsMldu60CzjsNEJ0KwVm/mnJ7+X3+tXaAGt/jvvXOlcn79+XSRXgxT2p+1iXuCGRbP7ocfysmZWfKozrNEh1wFoGLrBMrFnXOi5VoOwi9ZYZb2dyKeUAsPDvRcafqzwv</vt:lpwstr>
  </property>
  <property fmtid="{D5CDD505-2E9C-101B-9397-08002B2CF9AE}" pid="55" name="x1ye=56">
    <vt:lpwstr>2Nzg4H5F9XNvdjZaY2A8ndvW6VkX8zdriutNjLOXsiIj9W0fKbV8ncr/PIEb9GwBEu4BeurdX3dG+kp2rvN9cO8w4KYPj8YxsbchKTOehfwpd0KiQJOzCr5MtD/5pc9QubaAPPmVIFdHvpa0ODFY+RtIs3rn6s3v3IQNRcSxApW3vx26UAULFTNgQsLThNg5XczEG+9KnypjiTYVZj5fK/nCHUzcdUPd2UJgpKQhN3vTvQyeexoEOZOjWHhrhob</vt:lpwstr>
  </property>
  <property fmtid="{D5CDD505-2E9C-101B-9397-08002B2CF9AE}" pid="56" name="x1ye=57">
    <vt:lpwstr>3yuUHJA7LL752Oy/HD1CPjcvfqn7vVdnBWyMMb+f7b4JUDytUi+ZIeUvJ85leTg4I10C/MekTfRwR2HZRBIZypx3zBpDjcK3L3e3K67Nsw54Ybfp+LYF6+RoXbUr8+s1fje5mJZOkyrmqbxU073gs9T//DJCKePgVFkWmsXB5Xw40DqB8ix1p1GMVcN7i3TRebGvoG2fx4K3+GLW38ToNnQe9At0sU/mnorDp120/dm/mnVFGT8K8P5sZGbKmCK</vt:lpwstr>
  </property>
  <property fmtid="{D5CDD505-2E9C-101B-9397-08002B2CF9AE}" pid="57" name="x1ye=58">
    <vt:lpwstr>Luw0d6GRORwZx8QLscE8up1bkjMd5vnmdmS6PgjpBIw5/zd10AfN8FaA2OhaEs/oN1BlLWOq0kgixwHPXDSFgc3wXDEJ36Z3ObA0+cb+55mJvFzEkkLolnRbrko8YKyVAWiCV8bx8pDZzD/Zgy+oOM3JMMXaOMhXg/Z+lkDCOLn6dKcvq7+c3VlgMH27PiCs58LKdSnnvD9MDTEe/tZW6qckDBhYoSBEeD1W95JzlOUe5rj786G0zh74LWIGP/j</vt:lpwstr>
  </property>
  <property fmtid="{D5CDD505-2E9C-101B-9397-08002B2CF9AE}" pid="58" name="x1ye=59">
    <vt:lpwstr>G06MC/r7SyQbXJ09k4RhPPF3cf7aUju0gShXrgbolnNKzHtARkdIh8bfpMUPihDfHrg3upFmY02WvuIp3hZGdXqmJH9B9VqccHe6ig+JrnRu4R8LTYmjDQssvIRLrFIfpJKbahIrsIC9VvEG/zgQR5n2+kTOuMeYparHTpu2nYyE9ABKzYNeqABz8OD+g5Ec0dkSaxitq6RMRPKSeg48P1LriZDAzzga07dwjc+y1+R8uwgVMW0mW1NqOlM/f7y</vt:lpwstr>
  </property>
  <property fmtid="{D5CDD505-2E9C-101B-9397-08002B2CF9AE}" pid="59" name="x1ye=6">
    <vt:lpwstr>epK1jKTVnd+Bt+XkoaN67cffNoSqXQstHr4G9PejY0hesJck78luutLDrVFUzgATfLN5l4/k5AUPlhsyCSfkPmdhdqqLhhSf4lOTRBf0lEKeRox0zTA3I9Lld+wW1YEZ3odgAOZIWogaVXb++Vbe/rLX4JyK9oTui9oVnWNkxhbi1KnRZ1cpfer0/C3TTCubyfCYzPW+dinBJfuUEGj09trEHBAKW1X+BrEK9rd5CePAV9LsLlb2cjDC/809ub+</vt:lpwstr>
  </property>
  <property fmtid="{D5CDD505-2E9C-101B-9397-08002B2CF9AE}" pid="60" name="x1ye=60">
    <vt:lpwstr>bBErYE+ygwiTeTl/yXH8hl0CwEWDgOMP6+wfr1TJh/gNKN/fLNsvJSnVn/rx+icFkjp4KlzyW4ZCucpEHKcxRnBak9tVTZ3UZ+sSlyqj32LA4mRIzN7+Htt/LuHk1FssWTrImR15N0scC2SXT9JQMAvzNe+n+5os79tUBDt4xEr0IvLqpZInWvHrnQr27A5uEy8ygY5MPR2bJck1GctNxoW/7Cs+B5gyk0WmR0AnFrWq6rJAattXZaebzn1m/hj</vt:lpwstr>
  </property>
  <property fmtid="{D5CDD505-2E9C-101B-9397-08002B2CF9AE}" pid="61" name="x1ye=61">
    <vt:lpwstr>zgz1THmpQaT/K0bdGgquamL3Mxc8ky6+8bfOi4/U3q/MsXgUzMm0Jpcjz1rCpueNdQ5EpEzBeUKfwxGzvHk7l1C6CDCfV358PyVzQPobAIzzyLbPOmmREozDJLj/+75bdN1n6319txRm0hD+y4rDpvWbWmfvpW8tbHN6fqS/SiU7TbjufMVFDn+cZt40sVKQJC1rmUpcK53q3FPwckJmXn1wAW6M6hjGR4LJvcy38FSAFXPZMiAOxvqSjTZXYa+</vt:lpwstr>
  </property>
  <property fmtid="{D5CDD505-2E9C-101B-9397-08002B2CF9AE}" pid="62" name="x1ye=62">
    <vt:lpwstr>SrrXGUCHr+SwhOuFD6BhsXI4bJrrUfSsgeGyO1XaL8DR9pS0yRn806w+Nr5Ao2ZlD33gE4TrAo8h0JIJi10JDFY6ejzkmjAeM9sxu7DPmHazCvwJ/xKQF0PuOEsSHfzGXPHxrokRxTQlAlT1YMxh/VwagSr6qG16BktDMVcRbg4PLfK/lkh69W6/YAKZObCgCKLZaZ83nt/f/oanXpws3+EUbop0YD4eLif0tHTevPujYlIo3qKwAgQto/h88O4</vt:lpwstr>
  </property>
  <property fmtid="{D5CDD505-2E9C-101B-9397-08002B2CF9AE}" pid="63" name="x1ye=63">
    <vt:lpwstr>WgpcxXFqzXix9tRP1gt7e1+RYn8oHXpv4tGHF70w1QXzCp7NLlKPxGNZvLh8DwcmB77pMrFEdJkzjvKOB2WrFpPbuP6+xPaYzIH3FzrpPIMeyIVwbnVzgMp6AAsKgBmaoCK7ATVZbs5S2PS34ZCQbsgxu88Q+gfRyG6UnIae/PqO06y4uxFhcn1mnqB4CVmHAwmTCiIF/ZbMvS/u59pidpedOBZmvvwq/84u2BmslKrnyptHtXUxBW8zoq3WSFL</vt:lpwstr>
  </property>
  <property fmtid="{D5CDD505-2E9C-101B-9397-08002B2CF9AE}" pid="64" name="x1ye=64">
    <vt:lpwstr>x5fJAFo3bMHRiAgCeFtV/aSN9DVOBx28c1uzgIYWlYdeguPgsdTPZqeJfP8BnNhaiTNxZ450fXOqERYNpUVP5nhTtNpFgystPzvD//S6A+Mv2X2sgUcygsPbNnCsVum7teojeTqctOIVT4GJ4gDWrHr099vW2Zr/8NNi7pSrfhERLpUeZVX9kyYuif5uVAg4YjFGqpRseZnS6Crmv2V7FHA0Cshn4Au9p2YNbY6psIL6G3FQWFMVYU1ni4L7Vpp</vt:lpwstr>
  </property>
  <property fmtid="{D5CDD505-2E9C-101B-9397-08002B2CF9AE}" pid="65" name="x1ye=65">
    <vt:lpwstr>j5eqaYntcfyS/lp0Q6jpBbv//4vMIXK31rHebEwKyowvWmUVby3TjTiVDMXs/YEY3agbe12uqu4qI307LeyU/5xDXW7BNxH4tYQAOanQjIPK3z++49HAM77LzQMUgzECcJVJNgawAq0j8YtjY+3HgpVE+XLrhA7F0YkKN9d5LPfsGzwelTltpXDcdpQjlB+ffSYj+yoAR4bHZ1Z5FbAuqE38/OzOkZyz/hTdCfNNvgJjmr8OQTsccMpnkR6S9qO</vt:lpwstr>
  </property>
  <property fmtid="{D5CDD505-2E9C-101B-9397-08002B2CF9AE}" pid="66" name="x1ye=66">
    <vt:lpwstr>YWIk7G+nU3dNl0cQlYZ+F3cv3Ti9qIGAqO/phakEhK5f33apGd/FZxijXY+3HQaWNneb4TMDhfwkncMRKRUMrHL99xhFmpP9FMiaYXv5zNoD5bYSvRLDdba12f/8DZcQoR3SDzUtH6kj7y/mNjjVTdo0cVVKKKm8Ge4DpYF1BXY7xcdZngfJnkvxb+V7FZZEkIREHwQCxw6SXauPsOd6ex0w9zgJZX1M+MgKLdQzX6ul9dyuDO0afEKbZhMo8PD</vt:lpwstr>
  </property>
  <property fmtid="{D5CDD505-2E9C-101B-9397-08002B2CF9AE}" pid="67" name="x1ye=67">
    <vt:lpwstr>7+81cWjLUp1+r29SYe0luXYkv3+KgginjmlKxvFNtbivhXEPJuQ+gq7Zp8mVYx9d78/QSJ+a349sMotdfNklKR1qskfuqnNiOzMSc1wgtBmh3ytJj6lvxE7yN018HBd0W3+0S7W5MVJs5QFECe0Fzkjfn+k+ELn+LGqx89+2fNJ+igP2LIMRmmL2KcjZDpy8m8whAiKbu5aXx8B6EtTixFhC+BGiLQONILNwaSsAYXL9241Kuicupob/dREpYzU</vt:lpwstr>
  </property>
  <property fmtid="{D5CDD505-2E9C-101B-9397-08002B2CF9AE}" pid="68" name="x1ye=68">
    <vt:lpwstr>58ogVs4pEFay3sAT5oEd/S4xQwItA1W2o2L8vsDXnn5OpgT8y8Ptd6iFUTkZxQ/GGygkUAI5fQWP7iKtUOETVHlYNFRW+KpjpiRrNJ/gZlsZk/3GQ0lDmuXTEIfJ5r0JqnmTQ8Z9eKuej+xUGZD0qjkv2aS3g1V1AsiJ64h0OUq8JzPeKiVzHhxtbJfgNmU2oZsiXyN3AvWtet2EYT3HzaAEPMo4uB0qKaInswuccH4YUvZWmsTbxTbMVZSXl0i</vt:lpwstr>
  </property>
  <property fmtid="{D5CDD505-2E9C-101B-9397-08002B2CF9AE}" pid="69" name="x1ye=69">
    <vt:lpwstr>7htMJCCoy0YHF162g1vaUDHVUFX3+3RDE+OoTtZE7pCAOLQz8ZG9H64q+zS+u+SC88RZm/84N0sa1kjYH+Taf+G6eNkUEaFHPOF6KLEgsmPgiHJpzOifBWzTS0YUpBSOQjxOFvJIjjqu3oKf/HmRs9KMlVb1P+FlfHciI0fVzmTrFBN+x5vUhzAIDPGyOOSO4tKKNmzbEq4ce1iKtHauQDcCcVfuVJh5j8rPPipHzLmUYA9Y/Irvxb07TaAx5C5</vt:lpwstr>
  </property>
  <property fmtid="{D5CDD505-2E9C-101B-9397-08002B2CF9AE}" pid="70" name="x1ye=7">
    <vt:lpwstr>hu87drg9Ue7u23eEkSVTjBAZA7Y44zcUEhTIdg6FxDB3Kgn9SNL3O5EmuvqnOaiCe6rT2mHWCfa6M38QOW3wg5Vvj104Q1+6Px3+RpzAhsg4QajWuhyD3dJ5A1VKvsOudQ+eCPmKu11TZI28jxLiBCrr5BXhNj47vdDSLkd/sVjrkBVbqHeyn1kMgjlVdXDkI6Hicqz98r3V1nnIOsANKVkaAu54Lf4J7zUwFJEgaStqj+mAjhiFvYxb96R0iXd</vt:lpwstr>
  </property>
  <property fmtid="{D5CDD505-2E9C-101B-9397-08002B2CF9AE}" pid="71" name="x1ye=70">
    <vt:lpwstr>2OCze/jReCANbwcyN+5AGCEHnK8K6DtDl6N/wJi5JshmFewJc9J1rKn+a0ABVA+MONue1D4Diyz7ZTtD8wWd2+bK7NSQL/MDlafTGx9Z04rl4QovBu3M43cChWB2xpeRZNzpbKz0428bXTl2d/mwrC9eMC+DaLWCRCx8k9eeTU6+50YM/oRdeQGVhm+o2+UkvcNepAF6dmA1htUpIfCJbbou5RIRIOh6Sjftfp9Yet5nBXBkoYBQ2fxjmA4wJ7q</vt:lpwstr>
  </property>
  <property fmtid="{D5CDD505-2E9C-101B-9397-08002B2CF9AE}" pid="72" name="x1ye=71">
    <vt:lpwstr>//5omGlEJ6TPx1GlbEWhqFc3YhLE96DqPRRDIxhSfx5HT97PW4OPb51oO7tssMp5GLbyZBw6dzLWH00FzdTkwqoRWtm5bxFzSn/n/kSmRoQ22fNZtkf4GhzZ1kt5XKJY1KNbSpQ/JNV2X3g8hW2qJ8A451+fFSgH6NZeWeEd1L1eerTIcNLtS1CUGZXEx+QKszKUkwOVQCTyPNhZvMhlqBf6rY08xEY6Lk5q+nqEX048Pt/NnSs7udiBSheHUyn</vt:lpwstr>
  </property>
  <property fmtid="{D5CDD505-2E9C-101B-9397-08002B2CF9AE}" pid="73" name="x1ye=72">
    <vt:lpwstr>xpRx8u0RqpIDfDeT1S+KWx6esw38+iD9KRTxpShFOL5tpJcHbjVIB0yybAln+Obgi50clyRekIsozD5ngasRnoZlyeaFQeKZO6jsYA7wy09lUSb0ppH2mqhKNoTyBji/b+RzfIjKmSPjngJ5YcXaJRC2xIWHbbg3vBNyTP6v+HbFCuWAa8vsCarj47S1iurwpnksib4t7ptJbFv1WuLvgDdn3E/HXRDlxKdu3V3bA22fg6Ns69PJN3glPuIZoQ8</vt:lpwstr>
  </property>
  <property fmtid="{D5CDD505-2E9C-101B-9397-08002B2CF9AE}" pid="74" name="x1ye=73">
    <vt:lpwstr>cgPRhpO+PlDAdUVxhPpJy5zHeoniNh9AowDhP8btYABGlkmP8cWJvzU5riszy3sdx942+bxZby/Dt4mmQDdc3AYXt352DbHVZ1GJweOjYM8/vgyZ2ARb/J2wKRW4+AH4IgtLJGy/XGIV/CQsMYuFZTYgASzVVxT3F1wVLo1DU67XFmFCml1qIX+vurCBlEzIDDQ2F2sKU0XjkKYZoUbWP4XXpLNMYWb7qYf4ruTeeE6qoDC6gZLdfbaOUzkQPNY</vt:lpwstr>
  </property>
  <property fmtid="{D5CDD505-2E9C-101B-9397-08002B2CF9AE}" pid="75" name="x1ye=74">
    <vt:lpwstr>7v1pnom6f2egPjOmfsKoQ8KeXW6xfyr07ES6KpffjSOIp0KNQtzgAmLgvoOfQ/65uxnGZvhDysg/zhIoEoThGueKm8jVqT6j6iZxdRmiNwr1r73tjliVgj10mfUca05ATIVRrSCWcEFI+zPoa6bB5ItThiJXWy+CiPn0pDIYFmRJ37/IiCdlk+16EkMvff/ovxilotRn0tA2mZsJ8gkzRLI0BBlw1t3HkvbnOUQF4UPjif8pHEejJEbecdcBqIT</vt:lpwstr>
  </property>
  <property fmtid="{D5CDD505-2E9C-101B-9397-08002B2CF9AE}" pid="76" name="x1ye=75">
    <vt:lpwstr>6YtucdFsWlTplqvbt11Yyu38RKs9NVsW1co7niaYRCWEvYJ71j5qGrCpWrkjIlBAWO7trLPvLtdCD0sWr5+YxdF3jjuru4kipBuZW0Nh3afwp2OvUefalV+9k62Grv9Nhke6bGv9TM02Nz1S8+0e7F46R0vqq9CGxIvZF1K17VKAjrXETQeLAEeYfGMZbHNdR4ov9/tAXojFBGKNuCz5kEe2/OMeZW8txa64+ygIgFk+yquD3kzfd1UJALxa/XB</vt:lpwstr>
  </property>
  <property fmtid="{D5CDD505-2E9C-101B-9397-08002B2CF9AE}" pid="77" name="x1ye=76">
    <vt:lpwstr>2fgKuUyYkhBvYO67M96w46Zf/1I5y5Fym0wWDO9l8l7Q50mqqy7iNJqWZ7SHt4Vv4optUw4Ctqi1NYqAyBwMsBuMnN5cKC2+yaY2e5QF2HLgziO+FuwaXhoYtc/I1v1CFjSXQcZHQVrx7TxfTF1uPERzEWpcCl+2r1yhkMP92NhvjXTPdQ6gxbhBXh1EnbDrczWaQu/nLQc8Cc7L28RWues1EqL6FVPal06F/JDjJUV1o6QfC6cY02fKLBFTQgG</vt:lpwstr>
  </property>
  <property fmtid="{D5CDD505-2E9C-101B-9397-08002B2CF9AE}" pid="78" name="x1ye=77">
    <vt:lpwstr>t4Vgx6jtRDnoWREKBIUhDidpJMhArF1YjvAHfkVU7qrE1DbGkHAVVzzwFPbmCwQx0Xui1DJcPgBq7zxFBIMHLbaWzKl/vtw/r8bRElLYFs82bDDXpvuAtEc5dQRh30+rEikx64CqAaFT6pBeDDR88BckGG0IEihxN02FZE5W9n4kcCR/uABQ2UCNnz9sH8QerN+ag3KR2aNaZu/77vgtSKpP4zPU6z+hMpqer4F07APP0cyeHL5iZYXqO0aiFFe</vt:lpwstr>
  </property>
  <property fmtid="{D5CDD505-2E9C-101B-9397-08002B2CF9AE}" pid="79" name="x1ye=78">
    <vt:lpwstr>JEW/bMzHcpKmtU0LtvvHHRDfNVJ8trCstohjK6aYn3YiJD0SsGXyGwwlsU3HLWEDx1038+GwrJugRLQBnufVe+0dvMprrU351wo7hd6MqEmAFGIClJQVmg8SR8qdb7KVGm0cnBBen6aFjq4+pAzbcUInma89TE7jsk89CDLuTWEF0pbcYsav+vfnAClSRh3pInjq3J522tKpTTK8SAZYYR8mm6J9xqYmWxb+Xt1iiQpxPTjmU/5zvtjUOJLVteP</vt:lpwstr>
  </property>
  <property fmtid="{D5CDD505-2E9C-101B-9397-08002B2CF9AE}" pid="80" name="x1ye=79">
    <vt:lpwstr>4liXC6g1gOubu0T0dd8f3j84aHfpJz2ftWi8y3dMMtl9v9wmcIf4/273ppfRGuhW/vR+Lx0umGJPa85rZCcyCxokYkdAWH/YF5gD+SMD2AkVaSFGe5IpflS2J2u+NvoaDHLKEGjJq2eGyvnHlI3FnnqO/T+mX9fEO06sfjZSZDDUb+gB6mwaNJoy2gVjIN7Fb9tqryK43EiCz0nhfltPfO+Lc9se77fifmMjA9ouMMEHtYDnxoD8VxAih/PSm3l</vt:lpwstr>
  </property>
  <property fmtid="{D5CDD505-2E9C-101B-9397-08002B2CF9AE}" pid="81" name="x1ye=8">
    <vt:lpwstr>20szdDuTOa/3JEM/t4/or7Kj764GgESiVeHPcB+m2sQwubg2XBr9yF61jmca4lOvN7lp8Ho283VvRM1T1D+ldMB72N0EuRf8QF7OoGJvl5UBt4q2YEREETrmj5h99VPERKgq++8MRTNPg+eMmQGnXq2p3AI4aU+7euilVsX4rYJlmIUMAl+LjEC3tobH/aFG4/qJP9LAKIGnryWD1W+pVOir3BET2E/RHk/gT3ppI4FpE2wkH4hFjG4+0gNLo/o</vt:lpwstr>
  </property>
  <property fmtid="{D5CDD505-2E9C-101B-9397-08002B2CF9AE}" pid="82" name="x1ye=80">
    <vt:lpwstr>+bqQK1sIS+c7TenapDaUA9Hbphn2EqMyV3luldaB+ckRbHKUN9ThV24mX57OPA8HAj3dsqSrR0xsQ+yJj7l6y3MsC7Du0ByCAgIqM2qeHSoX5kbofr37J+V9nBUUU04D+fd/+2eC2G0N8QtKBdIHaJdisVQXCvnP4+Tv5D+G6FwsWQvBV0d1qizX79cfJPsWnZNk0Q8B8YKRaAEF5HrWKK9cRo/gUGuTbewTFm/3j/ZIB8iPk9tv1DlFCryiS4e</vt:lpwstr>
  </property>
  <property fmtid="{D5CDD505-2E9C-101B-9397-08002B2CF9AE}" pid="83" name="x1ye=81">
    <vt:lpwstr>gDzAkSIzUK4Rz93A/MV5sx+sxsRiF+LQZqmpn8XuTQjXcpSBy3pPH8eyIiwyZmX7EsbR8Y6Rhg8b3TiXmelmacR77JiZOeNJsG7grNkwFLothVON90SKDmbZETDywp2goiTzNiOX2zOLl3jWW7iH5c8vegKu+Gj+UJgIEboAE9BP9muK5z80iIFtjpHKwhDj+LgojGZ2NYWeI6dq5uw+ml/qsk4ody46D6CAaD8jH+FGdljYv6OxL/LB2/7GIgS</vt:lpwstr>
  </property>
  <property fmtid="{D5CDD505-2E9C-101B-9397-08002B2CF9AE}" pid="84" name="x1ye=82">
    <vt:lpwstr>Q998QReEdnXqgzYDDPm+X3jY6Qk5CUSvlNLqtFdiZubfOBzMIuEW/NU0NRoamDfnisJbMVIAEib/ALjLWnT616JmQTZY1jIfY8XPAlfLIt+kWv4lOM8k2+s7pH1iewcN9Ei29QrGckxFSyExt1RpD8iWQ3T5aoSz9TnHwmQ39SU/tKOse0ei2d9FRIQLOXUsiwe8P69++kYAzHwWtNcqU+IvE+parb7EY0+OJ6xw97a03PDynFQnLJXDj46QNXV</vt:lpwstr>
  </property>
  <property fmtid="{D5CDD505-2E9C-101B-9397-08002B2CF9AE}" pid="85" name="x1ye=83">
    <vt:lpwstr>kfdnp5wSRN1cNAGSdbQZJQIkk/J4CXdfI7hPslSQMxu4+/XvflQaffxtqRyAF8UDioY9/BGAGxVhXpDapu9s6BXHZuaNeGOmIvInKVcgnMJFVbpTnPisI4meaqGYIqzAxQYlnNr6elvvcg6ZT4jyQ7iBii/UpyNbVzK4NzNT8pfNEXZjxULByIcXjdcV9G7+TGYrjMglCq3SQo47YhChYI/2XzZWvDcSbskYtOsc2WVOs2lo+ty53VNv7E/jz08</vt:lpwstr>
  </property>
  <property fmtid="{D5CDD505-2E9C-101B-9397-08002B2CF9AE}" pid="86" name="x1ye=84">
    <vt:lpwstr>CZ3yIdcycDBqPLOkDGw4ydqOudQrSl102lxtI+Ec67Qkh+d32Z1ahTNZStJWr0Kdootz9bxXEHb2YJXSmamSKrDE4sPGSr9wb5V4J8hLBH4ukVKeLVPodLHqLouXldnboBSzL4YqFEHR4impDtBhv9tz/sIzB8EW4Y4hMkKxAdwfhoZUHTQnb9poomZjg6eOH8Zi7resoOMHYvpIYFwB9TAleQpca0sIIMz6wPweJa/izNj8MHDoKq4TdGSDScI</vt:lpwstr>
  </property>
  <property fmtid="{D5CDD505-2E9C-101B-9397-08002B2CF9AE}" pid="87" name="x1ye=85">
    <vt:lpwstr>j61+eT4zMkPVJrDhAXDxLxMpxl2sAsz9YzYHxDMNR1BNOWUaSW4I02IzdB9UL8WEXGkDl9J61cx+Tfk73n6PCRcA+JApk9B0cbiPUVpi1lVelhe/Ih6ZhVFxYtFXBnqHERF1BXJoDEcOPVG/fi5GUrS6pkiAeGjsSYAqlkBgPQekRJjqnC22TVspJUCCZjakgUBPjd6USmlQdRr/tPxzO4Li/eTrP8Fz8gtaInazRLCqQI7nExdk3ldkDeSEKME</vt:lpwstr>
  </property>
  <property fmtid="{D5CDD505-2E9C-101B-9397-08002B2CF9AE}" pid="88" name="x1ye=86">
    <vt:lpwstr>iyjEs4XnIdpct6giZmt/36xpcMfLoPUrT9WBrWUBvhOeP6Ph36FEw6XHSeXH1R92PRvsvwHNQ0H/8O22uv5fFyCgxvS8VsCDltDw5pdE7ze4Tp8ptSu0VvuX50Ivu68mJshg2bVAV+fwUx41+eHzXu5MNwzP5okEOqw7YgiG6NEZIPX6X8eqgeUMy7th4Z3NFYFmhIK1Q4FInVDpm07UebRU6jUxKXOA+vmfYOVtUC3/v0wCwQrfmiSKts4uYro</vt:lpwstr>
  </property>
  <property fmtid="{D5CDD505-2E9C-101B-9397-08002B2CF9AE}" pid="89" name="x1ye=87">
    <vt:lpwstr>NKpnZjG4RIUq+cI/VB4SPRdttiH0TUEAsIxysmOxcwoRCLxQrdr0TUAe1yO3Mwn2kHGdqR9Unlminw96rVB1qS87SOMQLzdzMOAHhMGqWBhlp5MR8g0OgkZ7H5LYPTIbSwYzGv92oNtk+nRrx+tUq61O7Ea66eznJUxkDe5VX986b56LewJ7EzzjFD56pgkDcdzIvekS6WAg0J1bVw82ZLsSqfh/cYoOflucS0yr3bQU5lFRY9kDjvyBBeAgTlc</vt:lpwstr>
  </property>
  <property fmtid="{D5CDD505-2E9C-101B-9397-08002B2CF9AE}" pid="90" name="x1ye=88">
    <vt:lpwstr>bWVi73K8jNNXarhjcoedkbbZ/Vyl+StWyLGRNxxlui8wBsH5D+0L90Xwu9Pxp8k3VXONhRRfHUKi8H0KDYMZSPDrxXDyyaUAdPJ4Sj4TS5dfP2dDILw9d1NXpEny/b9Flhemj/fURMKqRr360iq/OK7QPtdkhGsxIQGG8adnSE2Bco0uxp6uG5y8RWzs584MsWDwWDOK5dVv32qugT6eunjxLbt8ktXrtuI16SXfq2WnhoA2tMJMbsjm42VdnIn</vt:lpwstr>
  </property>
  <property fmtid="{D5CDD505-2E9C-101B-9397-08002B2CF9AE}" pid="91" name="x1ye=89">
    <vt:lpwstr>rX1O6CCzem69+bkN9/vIm8EQ+mb2B7+dXd9a8X0nd/SocPCb5y9ezjWSVAWkfB2kyu2O1ahOjz5GR7EMrK47BV7dI5MTM2hSXDjEVl6+GT6SeDUf/4JznEE5TNXvf2pDwDIMVbGS+HjGIcDQHIEnrK5a7fChF8apEhwh0Xjhk8mjirAsvBNARsQRMj4pf90MAAocF6H/29XOlTYLVKODBf0sYzoyfckFjbo28nBZoV1S3kbv683A8dU5z5n5U9K</vt:lpwstr>
  </property>
  <property fmtid="{D5CDD505-2E9C-101B-9397-08002B2CF9AE}" pid="92" name="x1ye=9">
    <vt:lpwstr>Ly4gSwyJ5+YETdCl0jYCZrqPL87UMQmtfE1IxWkg6/1Zszo228ZATdOplkyI583e8uxi4qa6wZfhdkWRY5ZoEhBiEGBaQL+agGX7gk7lgV5RB7RHuonK/mAA4YAWxtw12Q/ZgMj5+2yVlhGzwKqMYOCjO68iApXODi71FPVX6X3ZMcD2btDXQHa6stGFOBcwBlK2L4UWMAs+/JTh1NoGiN8RXvxRgCDQNQihRS4brp0IXBZdUm1ykJXD/vdPkZ4</vt:lpwstr>
  </property>
  <property fmtid="{D5CDD505-2E9C-101B-9397-08002B2CF9AE}" pid="93" name="x1ye=90">
    <vt:lpwstr>4IwRhUHgKj+s2FneqGuXoH4lCtw39MLOYG4mRMEfp5phg6T3gbHxfNFrf6fVQRaPgnADBwLVq/eVzyXAL3Bmf1KPkrDJym/Zbmuv7cxYhjHQ04zv2uLEH44+ySfneazEhKJYoFhjnJ4cE1D7x8jmtcq9j17uPiPxp9BF2C7/1m3If+ewb7p9X8b+Pnrg8kmbLCCogulbfQwMBSE6ecM/e9DezjNsaj1CxvubNJRK/DRFP0IJwrRUfCDzsg8TwPZ</vt:lpwstr>
  </property>
  <property fmtid="{D5CDD505-2E9C-101B-9397-08002B2CF9AE}" pid="94" name="x1ye=91">
    <vt:lpwstr>YW6I7ieaBwGUYHW1i4trGHz9TJ06GPugCsxoyv9gqNlyDLAaFsMIcSaEq32BDRl7S9UKq7kPi6qP3NqhxsFGAIgBJfoiFoC8lyHd1+YyqhdE/j9d9KvRDA+BO/W2q/JOCb0zQPvYqgySpsQxAmd+8YuDF9zKwYKE5bA9sTdvQ/ewcFu3xdQwpY9xfEzx/4CDGQ2K+G9A3mqNvqEpUFoN1uvPcEJdPuxnNMRuaiK3ov3o9uw+nwuDFtEaO5+UuMf</vt:lpwstr>
  </property>
  <property fmtid="{D5CDD505-2E9C-101B-9397-08002B2CF9AE}" pid="95" name="x1ye=92">
    <vt:lpwstr>M9xnHH/1sPSF/OgX7wku3pgrw33h+2CIzVQ7Y5gjznnvTvJGmaCc95/XWwU2sjBk/2LTAnA3rChYIOyoICtj8zrvS0KV/Rm+2aB88avkXLW99Ly5t4DOvz4JnQ9ZZdoBKRxO38UIwq2xUbjmj0+IkBClKdGSUgD9I2J6JPt9+jR+9gVVMcetcXg8fkSt3QCP7s0xMMFJGKyDWLz0j/kcmk12lek9qgQwfZiMmk8iNlkMr3oW45dXcNXbnWcPUm9</vt:lpwstr>
  </property>
  <property fmtid="{D5CDD505-2E9C-101B-9397-08002B2CF9AE}" pid="96" name="x1ye=93">
    <vt:lpwstr>P/gBuTllioFsAAA==</vt:lpwstr>
  </property>
</Properties>
</file>