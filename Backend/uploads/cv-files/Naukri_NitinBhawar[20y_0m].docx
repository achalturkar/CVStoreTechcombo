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E7E93" w:rsidRPr="00360287" w:rsidP="006D43EB" w14:paraId="04204BA2" w14:textId="77777777">
      <w:pPr>
        <w:spacing w:line="360" w:lineRule="auto"/>
        <w:rPr>
          <w:b/>
          <w:bCs/>
          <w:iCs/>
          <w:sz w:val="28"/>
          <w:szCs w:val="28"/>
          <w:lang w:val="en-US"/>
        </w:rPr>
      </w:pPr>
      <w:r>
        <w:rPr>
          <w:rFonts w:cstheme="minorBidi" w:hint="cs"/>
          <w:b/>
          <w:cs/>
          <w:lang w:val="en-IN" w:bidi="mr-IN"/>
        </w:rPr>
        <w:t xml:space="preserve"> </w:t>
      </w:r>
      <w:r w:rsidR="007022DF">
        <w:rPr>
          <w:b/>
          <w:lang w:val="en-IN" w:bidi="mr-IN"/>
        </w:rPr>
        <w:t xml:space="preserve">                                                                </w:t>
      </w:r>
      <w:r w:rsidRPr="00360287" w:rsidR="00577255">
        <w:rPr>
          <w:b/>
          <w:bCs/>
          <w:iCs/>
          <w:sz w:val="28"/>
          <w:szCs w:val="28"/>
          <w:lang w:val="en-US"/>
        </w:rPr>
        <w:t>NITIN BHAWAR</w:t>
      </w:r>
    </w:p>
    <w:p w:rsidR="00577255" w:rsidRPr="00B92E1F" w:rsidP="00577255" w14:paraId="66024550" w14:textId="77777777">
      <w:pPr>
        <w:pStyle w:val="Normal0"/>
        <w:jc w:val="center"/>
        <w:rPr>
          <w:b/>
          <w:i/>
          <w:sz w:val="22"/>
          <w:szCs w:val="22"/>
        </w:rPr>
      </w:pPr>
    </w:p>
    <w:p w:rsidR="00AE7E93" w:rsidP="00577255" w14:paraId="002A0880" w14:textId="77777777">
      <w:pPr>
        <w:pStyle w:val="Normal0"/>
        <w:jc w:val="center"/>
        <w:rPr>
          <w:rFonts w:ascii="Times New Roman" w:eastAsia="Times New Roman" w:hAnsi="Times New Roman"/>
          <w:bCs/>
          <w:i/>
          <w:iCs/>
          <w:noProof w:val="0"/>
          <w:kern w:val="1"/>
          <w:sz w:val="22"/>
          <w:szCs w:val="22"/>
          <w:lang w:eastAsia="ar-SA"/>
        </w:rPr>
      </w:pPr>
      <w:r>
        <w:rPr>
          <w:b/>
          <w:i/>
          <w:sz w:val="22"/>
          <w:szCs w:val="22"/>
        </w:rPr>
        <w:t xml:space="preserve">Permant </w:t>
      </w:r>
      <w:r w:rsidRPr="00B92E1F">
        <w:rPr>
          <w:b/>
          <w:i/>
          <w:sz w:val="22"/>
          <w:szCs w:val="22"/>
        </w:rPr>
        <w:t>Address-</w:t>
      </w:r>
      <w:r w:rsidR="007042AB">
        <w:rPr>
          <w:rFonts w:ascii="Times New Roman" w:eastAsia="Times New Roman" w:hAnsi="Times New Roman"/>
          <w:bCs/>
          <w:i/>
          <w:iCs/>
          <w:noProof w:val="0"/>
          <w:kern w:val="1"/>
          <w:sz w:val="22"/>
          <w:szCs w:val="22"/>
          <w:lang w:eastAsia="ar-SA"/>
        </w:rPr>
        <w:t>Plot No.C-M-2/65,Thakary N</w:t>
      </w:r>
      <w:r w:rsidRPr="00360287" w:rsidR="00577255">
        <w:rPr>
          <w:rFonts w:ascii="Times New Roman" w:eastAsia="Times New Roman" w:hAnsi="Times New Roman"/>
          <w:bCs/>
          <w:i/>
          <w:iCs/>
          <w:noProof w:val="0"/>
          <w:kern w:val="1"/>
          <w:sz w:val="22"/>
          <w:szCs w:val="22"/>
          <w:lang w:eastAsia="ar-SA"/>
        </w:rPr>
        <w:t>agar, Aurangabad (Maharashtra)</w:t>
      </w:r>
    </w:p>
    <w:p w:rsidR="007022DF" w:rsidP="00577255" w14:paraId="6794C255" w14:textId="77777777">
      <w:pPr>
        <w:pStyle w:val="Normal0"/>
        <w:jc w:val="center"/>
        <w:rPr>
          <w:sz w:val="22"/>
          <w:szCs w:val="22"/>
        </w:rPr>
      </w:pPr>
      <w:r>
        <w:rPr>
          <w:rFonts w:ascii="Times New Roman" w:eastAsia="Times New Roman" w:hAnsi="Times New Roman"/>
          <w:bCs/>
          <w:i/>
          <w:iCs/>
          <w:noProof w:val="0"/>
          <w:kern w:val="1"/>
          <w:sz w:val="22"/>
          <w:szCs w:val="22"/>
          <w:lang w:eastAsia="ar-SA"/>
        </w:rPr>
        <w:t>Current Address : At Post Ankushnagar, Tq, Ambad Dist. Jalan (Maharatstra)</w:t>
      </w:r>
    </w:p>
    <w:p w:rsidR="00AE7E93" w14:paraId="50F01AAF" w14:textId="77777777">
      <w:pPr>
        <w:jc w:val="center"/>
        <w:rPr>
          <w:b/>
          <w:bCs/>
          <w:i/>
          <w:color w:val="0000FF"/>
          <w:sz w:val="22"/>
          <w:szCs w:val="22"/>
          <w:lang w:val="fr-FR"/>
        </w:rPr>
      </w:pPr>
      <w:r w:rsidRPr="00B92E1F">
        <w:rPr>
          <w:b/>
          <w:i/>
          <w:sz w:val="22"/>
          <w:szCs w:val="22"/>
          <w:lang w:val="fr-FR"/>
        </w:rPr>
        <w:t xml:space="preserve">Mobile: </w:t>
      </w:r>
      <w:r>
        <w:rPr>
          <w:b/>
          <w:i/>
          <w:color w:val="0000FF"/>
          <w:sz w:val="22"/>
          <w:szCs w:val="22"/>
          <w:lang w:val="fr-FR"/>
        </w:rPr>
        <w:t xml:space="preserve">+91 </w:t>
      </w:r>
      <w:r w:rsidR="00577255">
        <w:rPr>
          <w:b/>
          <w:i/>
          <w:color w:val="0000FF"/>
          <w:sz w:val="22"/>
          <w:szCs w:val="22"/>
          <w:lang w:val="fr-FR"/>
        </w:rPr>
        <w:t xml:space="preserve">8275326199, </w:t>
      </w:r>
      <w:r w:rsidR="004809B1">
        <w:rPr>
          <w:b/>
          <w:i/>
          <w:color w:val="0000FF"/>
          <w:sz w:val="22"/>
          <w:szCs w:val="22"/>
          <w:lang w:val="fr-FR"/>
        </w:rPr>
        <w:t>9225334387</w:t>
      </w:r>
      <w:r w:rsidR="0081504E">
        <w:rPr>
          <w:b/>
          <w:i/>
          <w:color w:val="0000FF"/>
          <w:sz w:val="22"/>
          <w:szCs w:val="22"/>
          <w:lang w:val="fr-FR"/>
        </w:rPr>
        <w:t xml:space="preserve"> </w:t>
      </w:r>
      <w:r w:rsidRPr="00B92E1F">
        <w:rPr>
          <w:b/>
          <w:i/>
          <w:sz w:val="22"/>
          <w:szCs w:val="22"/>
          <w:lang w:val="fr-FR"/>
        </w:rPr>
        <w:t>E- Mail</w:t>
      </w:r>
      <w:r w:rsidRPr="00B92E1F">
        <w:rPr>
          <w:i/>
          <w:sz w:val="22"/>
          <w:szCs w:val="22"/>
          <w:lang w:val="fr-FR"/>
        </w:rPr>
        <w:t xml:space="preserve">: </w:t>
      </w:r>
      <w:r w:rsidR="00577255">
        <w:rPr>
          <w:b/>
          <w:bCs/>
          <w:i/>
          <w:color w:val="0000FF"/>
          <w:sz w:val="22"/>
          <w:szCs w:val="22"/>
          <w:lang w:val="fr-FR"/>
        </w:rPr>
        <w:t>ndbhawar@rediffmail.com</w:t>
      </w:r>
    </w:p>
    <w:p w:rsidR="00AE7E93" w:rsidRPr="00F019A1" w14:paraId="263C91B4" w14:textId="77777777">
      <w:pPr>
        <w:tabs>
          <w:tab w:val="left" w:pos="2760"/>
        </w:tabs>
        <w:spacing w:before="60" w:after="60"/>
        <w:jc w:val="center"/>
        <w:rPr>
          <w:b/>
          <w:i/>
          <w:sz w:val="12"/>
          <w:szCs w:val="12"/>
          <w:lang w:val="fr-FR"/>
        </w:rPr>
      </w:pPr>
    </w:p>
    <w:p w:rsidR="00AE7E93" w14:paraId="7CAE6FF8" w14:textId="77777777">
      <w:pPr>
        <w:tabs>
          <w:tab w:val="left" w:pos="2760"/>
        </w:tabs>
        <w:spacing w:before="60" w:after="60"/>
        <w:jc w:val="center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Seeking Challenging Assignments in Human Resource </w:t>
      </w:r>
      <w:r w:rsidR="00577255">
        <w:rPr>
          <w:b/>
          <w:i/>
          <w:sz w:val="22"/>
          <w:szCs w:val="22"/>
        </w:rPr>
        <w:t>Management &amp; Industrial Relations</w:t>
      </w:r>
      <w:r>
        <w:rPr>
          <w:b/>
          <w:i/>
          <w:sz w:val="22"/>
          <w:szCs w:val="22"/>
        </w:rPr>
        <w:t xml:space="preserve"> with an organisation of repute</w:t>
      </w:r>
    </w:p>
    <w:p w:rsidR="00AE7E93" w:rsidRPr="00F019A1" w14:paraId="4B0A652B" w14:textId="77777777">
      <w:pPr>
        <w:tabs>
          <w:tab w:val="left" w:pos="2760"/>
        </w:tabs>
        <w:spacing w:before="60" w:after="60"/>
        <w:jc w:val="center"/>
        <w:rPr>
          <w:b/>
          <w:i/>
          <w:sz w:val="8"/>
          <w:szCs w:val="8"/>
        </w:rPr>
      </w:pPr>
    </w:p>
    <w:p w:rsidR="00AE7E93" w14:paraId="68D807FF" w14:textId="7777777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760"/>
        </w:tabs>
        <w:spacing w:before="60" w:after="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PROFESSIONAL SYNOPSIS</w:t>
      </w:r>
    </w:p>
    <w:p w:rsidR="00A30B82" w:rsidP="00F35CCF" w14:paraId="42B7B89F" w14:textId="714DBC85">
      <w:pPr>
        <w:tabs>
          <w:tab w:val="left" w:pos="480"/>
          <w:tab w:val="left" w:pos="3000"/>
        </w:tabs>
        <w:spacing w:line="260" w:lineRule="exact"/>
        <w:ind w:left="240"/>
        <w:jc w:val="both"/>
        <w:rPr>
          <w:sz w:val="22"/>
          <w:szCs w:val="22"/>
        </w:rPr>
      </w:pPr>
      <w:r w:rsidRPr="00C251FF">
        <w:rPr>
          <w:sz w:val="22"/>
          <w:szCs w:val="22"/>
        </w:rPr>
        <w:t xml:space="preserve">A dynamic Management professional </w:t>
      </w:r>
      <w:r>
        <w:rPr>
          <w:sz w:val="22"/>
          <w:szCs w:val="22"/>
        </w:rPr>
        <w:t xml:space="preserve">&amp; Change Agent </w:t>
      </w:r>
      <w:r w:rsidRPr="00C251FF">
        <w:rPr>
          <w:sz w:val="22"/>
          <w:szCs w:val="22"/>
        </w:rPr>
        <w:t xml:space="preserve">with </w:t>
      </w:r>
      <w:r w:rsidR="00577255">
        <w:rPr>
          <w:b/>
          <w:sz w:val="22"/>
          <w:szCs w:val="22"/>
        </w:rPr>
        <w:t>1</w:t>
      </w:r>
      <w:r w:rsidR="001F3606">
        <w:rPr>
          <w:b/>
          <w:sz w:val="22"/>
          <w:szCs w:val="22"/>
        </w:rPr>
        <w:t>9</w:t>
      </w:r>
      <w:r w:rsidR="00577255">
        <w:rPr>
          <w:b/>
          <w:sz w:val="22"/>
          <w:szCs w:val="22"/>
        </w:rPr>
        <w:t xml:space="preserve"> </w:t>
      </w:r>
      <w:r w:rsidRPr="00C251FF">
        <w:rPr>
          <w:b/>
          <w:sz w:val="22"/>
          <w:szCs w:val="22"/>
        </w:rPr>
        <w:t>years</w:t>
      </w:r>
      <w:r>
        <w:rPr>
          <w:sz w:val="22"/>
          <w:szCs w:val="22"/>
        </w:rPr>
        <w:t xml:space="preserve"> of experience </w:t>
      </w:r>
      <w:r w:rsidR="00577255">
        <w:rPr>
          <w:sz w:val="22"/>
          <w:szCs w:val="22"/>
        </w:rPr>
        <w:t>in</w:t>
      </w:r>
      <w:r w:rsidR="008516C6">
        <w:rPr>
          <w:sz w:val="22"/>
          <w:szCs w:val="22"/>
        </w:rPr>
        <w:t xml:space="preserve"> </w:t>
      </w:r>
      <w:r w:rsidR="00577255">
        <w:rPr>
          <w:sz w:val="22"/>
          <w:szCs w:val="22"/>
        </w:rPr>
        <w:t xml:space="preserve">Human Resource Management, Industrial </w:t>
      </w:r>
      <w:r w:rsidR="00F35CCF">
        <w:rPr>
          <w:sz w:val="22"/>
          <w:szCs w:val="22"/>
        </w:rPr>
        <w:t>Relations,</w:t>
      </w:r>
      <w:r w:rsidR="00490DBD">
        <w:rPr>
          <w:sz w:val="22"/>
          <w:szCs w:val="22"/>
        </w:rPr>
        <w:t xml:space="preserve"> </w:t>
      </w:r>
      <w:r w:rsidR="00577255">
        <w:rPr>
          <w:sz w:val="22"/>
          <w:szCs w:val="22"/>
        </w:rPr>
        <w:t>Strategic HR initiatives</w:t>
      </w:r>
      <w:r w:rsidR="00490DBD">
        <w:rPr>
          <w:sz w:val="22"/>
          <w:szCs w:val="22"/>
        </w:rPr>
        <w:t xml:space="preserve"> &amp;</w:t>
      </w:r>
      <w:r w:rsidR="00394BD5">
        <w:rPr>
          <w:sz w:val="22"/>
          <w:szCs w:val="22"/>
        </w:rPr>
        <w:t xml:space="preserve"> corporate &amp; Co-Operative </w:t>
      </w:r>
      <w:r w:rsidR="0071512D">
        <w:rPr>
          <w:sz w:val="22"/>
          <w:szCs w:val="22"/>
        </w:rPr>
        <w:t>Industries</w:t>
      </w:r>
      <w:r w:rsidR="00A444FD">
        <w:rPr>
          <w:sz w:val="22"/>
          <w:szCs w:val="22"/>
        </w:rPr>
        <w:t xml:space="preserve"> compliances</w:t>
      </w:r>
      <w:r w:rsidR="00577255">
        <w:rPr>
          <w:sz w:val="22"/>
          <w:szCs w:val="22"/>
        </w:rPr>
        <w:t xml:space="preserve">. </w:t>
      </w:r>
    </w:p>
    <w:p w:rsidR="00A30B82" w:rsidRPr="00156601" w:rsidP="00A30B82" w14:paraId="1D3296B0" w14:textId="77777777">
      <w:pPr>
        <w:tabs>
          <w:tab w:val="left" w:pos="480"/>
          <w:tab w:val="left" w:pos="3000"/>
        </w:tabs>
        <w:spacing w:line="260" w:lineRule="exact"/>
        <w:ind w:left="240"/>
        <w:jc w:val="both"/>
        <w:rPr>
          <w:sz w:val="12"/>
          <w:szCs w:val="22"/>
        </w:rPr>
      </w:pPr>
    </w:p>
    <w:p w:rsidR="00061A35" w:rsidRPr="002F584E" w:rsidP="00F35CCF" w14:paraId="38CB9922" w14:textId="03319373">
      <w:pPr>
        <w:tabs>
          <w:tab w:val="left" w:pos="480"/>
          <w:tab w:val="left" w:pos="3000"/>
        </w:tabs>
        <w:spacing w:line="260" w:lineRule="exact"/>
        <w:ind w:left="240"/>
        <w:jc w:val="both"/>
        <w:rPr>
          <w:b/>
          <w:sz w:val="22"/>
          <w:szCs w:val="22"/>
        </w:rPr>
      </w:pPr>
      <w:r w:rsidRPr="00A30B82">
        <w:rPr>
          <w:sz w:val="22"/>
          <w:szCs w:val="22"/>
        </w:rPr>
        <w:t>Currently</w:t>
      </w:r>
      <w:r w:rsidRPr="00A30B82" w:rsidR="00093B84">
        <w:rPr>
          <w:sz w:val="22"/>
          <w:szCs w:val="22"/>
        </w:rPr>
        <w:t xml:space="preserve"> responsible &amp;</w:t>
      </w:r>
      <w:r w:rsidR="00DD7247">
        <w:rPr>
          <w:sz w:val="22"/>
          <w:szCs w:val="22"/>
        </w:rPr>
        <w:t xml:space="preserve"> </w:t>
      </w:r>
      <w:r w:rsidRPr="00A30B82">
        <w:rPr>
          <w:sz w:val="22"/>
          <w:szCs w:val="22"/>
        </w:rPr>
        <w:t xml:space="preserve">accountable </w:t>
      </w:r>
      <w:r w:rsidRPr="00A30B82" w:rsidR="00A30B82">
        <w:rPr>
          <w:sz w:val="22"/>
          <w:szCs w:val="22"/>
        </w:rPr>
        <w:t xml:space="preserve">as </w:t>
      </w:r>
      <w:r w:rsidR="00577255">
        <w:rPr>
          <w:sz w:val="22"/>
          <w:szCs w:val="22"/>
        </w:rPr>
        <w:t xml:space="preserve">Manager – HR &amp; IR for entire HR &amp; ER Management processes for </w:t>
      </w:r>
      <w:r w:rsidRPr="00DD7247" w:rsidR="00655DC7">
        <w:rPr>
          <w:b/>
          <w:bCs/>
          <w:sz w:val="22"/>
          <w:szCs w:val="22"/>
        </w:rPr>
        <w:t xml:space="preserve">Karmayogi Ankushrao Tope Samarth Sahakari Sakhar Karkhana </w:t>
      </w:r>
      <w:r w:rsidRPr="00DD7247" w:rsidR="00F35CCF">
        <w:rPr>
          <w:b/>
          <w:bCs/>
          <w:sz w:val="22"/>
          <w:szCs w:val="22"/>
        </w:rPr>
        <w:t>ltd</w:t>
      </w:r>
      <w:r w:rsidR="00F35CCF">
        <w:rPr>
          <w:sz w:val="22"/>
          <w:szCs w:val="22"/>
        </w:rPr>
        <w:t>,</w:t>
      </w:r>
      <w:r w:rsidR="00577255">
        <w:rPr>
          <w:sz w:val="22"/>
          <w:szCs w:val="22"/>
        </w:rPr>
        <w:t xml:space="preserve"> A</w:t>
      </w:r>
      <w:r w:rsidR="00655DC7">
        <w:rPr>
          <w:sz w:val="22"/>
          <w:szCs w:val="22"/>
        </w:rPr>
        <w:t>nkushnagar tq. Ambad Dist Jalna.</w:t>
      </w:r>
    </w:p>
    <w:p w:rsidR="002F584E" w:rsidRPr="00156601" w:rsidP="002F584E" w14:paraId="75BE73DB" w14:textId="77777777">
      <w:pPr>
        <w:pStyle w:val="ListParagraph"/>
        <w:rPr>
          <w:b/>
          <w:sz w:val="12"/>
          <w:szCs w:val="22"/>
        </w:rPr>
      </w:pPr>
    </w:p>
    <w:p w:rsidR="002F584E" w:rsidRPr="002F584E" w:rsidP="00F35CCF" w14:paraId="266F95D7" w14:textId="77777777">
      <w:pPr>
        <w:tabs>
          <w:tab w:val="left" w:pos="480"/>
          <w:tab w:val="left" w:pos="3000"/>
        </w:tabs>
        <w:spacing w:line="260" w:lineRule="exact"/>
        <w:ind w:left="240"/>
        <w:jc w:val="both"/>
        <w:rPr>
          <w:sz w:val="22"/>
          <w:szCs w:val="22"/>
        </w:rPr>
      </w:pPr>
      <w:r w:rsidRPr="002F584E">
        <w:rPr>
          <w:sz w:val="22"/>
          <w:szCs w:val="22"/>
        </w:rPr>
        <w:t>Ensure good Industrial Health &amp; work place harmony through various strategic initiatives &amp; playing key role in achieving the desired business objectives</w:t>
      </w:r>
    </w:p>
    <w:p w:rsidR="00A30B82" w:rsidRPr="00156601" w:rsidP="00A30B82" w14:paraId="21D4278F" w14:textId="77777777">
      <w:pPr>
        <w:tabs>
          <w:tab w:val="left" w:pos="480"/>
          <w:tab w:val="left" w:pos="3000"/>
        </w:tabs>
        <w:spacing w:line="260" w:lineRule="exact"/>
        <w:ind w:left="240"/>
        <w:jc w:val="both"/>
        <w:rPr>
          <w:b/>
          <w:sz w:val="10"/>
          <w:szCs w:val="22"/>
        </w:rPr>
      </w:pPr>
    </w:p>
    <w:p w:rsidR="00AE7E93" w:rsidP="00F35CCF" w14:paraId="62FE533E" w14:textId="77777777">
      <w:pPr>
        <w:tabs>
          <w:tab w:val="left" w:pos="480"/>
          <w:tab w:val="left" w:pos="3000"/>
        </w:tabs>
        <w:spacing w:line="260" w:lineRule="exact"/>
        <w:ind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C</w:t>
      </w:r>
      <w:r>
        <w:rPr>
          <w:sz w:val="22"/>
          <w:szCs w:val="22"/>
        </w:rPr>
        <w:t>ommitted to provide quality service and excellence through continuous learning</w:t>
      </w:r>
      <w:r w:rsidR="00BD3F56">
        <w:rPr>
          <w:sz w:val="22"/>
          <w:szCs w:val="22"/>
        </w:rPr>
        <w:t>, developing</w:t>
      </w:r>
      <w:r>
        <w:rPr>
          <w:sz w:val="22"/>
          <w:szCs w:val="22"/>
        </w:rPr>
        <w:t xml:space="preserve"> and implementation.</w:t>
      </w:r>
    </w:p>
    <w:p w:rsidR="00AE7E93" w:rsidRPr="00156601" w14:paraId="51CC5780" w14:textId="77777777">
      <w:pPr>
        <w:tabs>
          <w:tab w:val="left" w:pos="3000"/>
        </w:tabs>
        <w:spacing w:line="260" w:lineRule="exact"/>
        <w:ind w:left="240"/>
        <w:jc w:val="both"/>
        <w:rPr>
          <w:sz w:val="18"/>
          <w:szCs w:val="22"/>
        </w:rPr>
      </w:pPr>
    </w:p>
    <w:p w:rsidR="00AE7E93" w:rsidRPr="00FD5799" w14:paraId="2745AB82" w14:textId="77777777">
      <w:pPr>
        <w:numPr>
          <w:ilvl w:val="0"/>
          <w:numId w:val="9"/>
        </w:numPr>
        <w:tabs>
          <w:tab w:val="left" w:pos="480"/>
        </w:tabs>
        <w:spacing w:line="260" w:lineRule="exact"/>
        <w:ind w:left="24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Key Competencies:</w:t>
      </w:r>
    </w:p>
    <w:p w:rsidR="002F584E" w:rsidP="002F584E" w14:paraId="36D1642F" w14:textId="77777777">
      <w:pPr>
        <w:tabs>
          <w:tab w:val="left" w:pos="0"/>
        </w:tabs>
        <w:spacing w:line="260" w:lineRule="exact"/>
        <w:jc w:val="both"/>
        <w:rPr>
          <w:color w:val="000000"/>
          <w:sz w:val="22"/>
          <w:szCs w:val="22"/>
        </w:rPr>
      </w:pPr>
    </w:p>
    <w:p w:rsidR="000A5305" w:rsidP="002F584E" w14:paraId="19FD1D44" w14:textId="77777777">
      <w:pPr>
        <w:tabs>
          <w:tab w:val="left" w:pos="0"/>
        </w:tabs>
        <w:spacing w:line="360" w:lineRule="auto"/>
        <w:rPr>
          <w:b/>
          <w:sz w:val="22"/>
          <w:szCs w:val="22"/>
        </w:rPr>
      </w:pPr>
      <w:r w:rsidRPr="002F584E">
        <w:rPr>
          <w:b/>
          <w:color w:val="000000"/>
          <w:sz w:val="22"/>
          <w:szCs w:val="22"/>
        </w:rPr>
        <w:t xml:space="preserve">SAP </w:t>
      </w:r>
      <w:r>
        <w:rPr>
          <w:b/>
          <w:color w:val="000000"/>
          <w:sz w:val="22"/>
          <w:szCs w:val="22"/>
        </w:rPr>
        <w:t>HCM</w:t>
      </w:r>
      <w:r w:rsidRPr="002F584E" w:rsidR="00577255">
        <w:rPr>
          <w:b/>
          <w:color w:val="000000"/>
          <w:sz w:val="22"/>
          <w:szCs w:val="22"/>
        </w:rPr>
        <w:t xml:space="preserve"> (</w:t>
      </w:r>
      <w:r>
        <w:rPr>
          <w:b/>
          <w:color w:val="000000"/>
          <w:sz w:val="22"/>
          <w:szCs w:val="22"/>
        </w:rPr>
        <w:t xml:space="preserve"> </w:t>
      </w:r>
      <w:r w:rsidR="00B4273C">
        <w:rPr>
          <w:b/>
          <w:color w:val="000000"/>
          <w:sz w:val="22"/>
          <w:szCs w:val="22"/>
        </w:rPr>
        <w:t>HR &amp; Payroll</w:t>
      </w:r>
      <w:r w:rsidRPr="002F584E" w:rsidR="00577255">
        <w:rPr>
          <w:b/>
          <w:color w:val="000000"/>
          <w:sz w:val="22"/>
          <w:szCs w:val="22"/>
        </w:rPr>
        <w:t xml:space="preserve"> Modules</w:t>
      </w:r>
      <w:r w:rsidR="00DD7247">
        <w:rPr>
          <w:b/>
          <w:color w:val="000000"/>
          <w:sz w:val="22"/>
          <w:szCs w:val="22"/>
        </w:rPr>
        <w:t xml:space="preserve"> &amp; ERP</w:t>
      </w:r>
      <w:r w:rsidRPr="002F584E" w:rsidR="00577255">
        <w:rPr>
          <w:b/>
          <w:color w:val="000000"/>
          <w:sz w:val="22"/>
          <w:szCs w:val="22"/>
        </w:rPr>
        <w:t>)</w:t>
      </w:r>
      <w:r w:rsidR="00B4273C">
        <w:rPr>
          <w:b/>
          <w:color w:val="000000"/>
          <w:sz w:val="22"/>
          <w:szCs w:val="22"/>
        </w:rPr>
        <w:tab/>
      </w:r>
      <w:r w:rsidR="00B4273C">
        <w:rPr>
          <w:b/>
          <w:color w:val="000000"/>
          <w:sz w:val="22"/>
          <w:szCs w:val="22"/>
        </w:rPr>
        <w:tab/>
      </w:r>
      <w:r w:rsidRPr="002F584E" w:rsidR="00577255">
        <w:rPr>
          <w:b/>
          <w:sz w:val="22"/>
          <w:szCs w:val="22"/>
        </w:rPr>
        <w:t>Industrial Relations</w:t>
      </w:r>
      <w:r>
        <w:rPr>
          <w:b/>
          <w:sz w:val="22"/>
          <w:szCs w:val="22"/>
        </w:rPr>
        <w:t xml:space="preserve"> </w:t>
      </w:r>
      <w:r w:rsidRPr="002F584E" w:rsidR="00577255">
        <w:rPr>
          <w:b/>
          <w:sz w:val="22"/>
          <w:szCs w:val="22"/>
        </w:rPr>
        <w:t>/ Wage Settlements</w:t>
      </w:r>
      <w:r>
        <w:rPr>
          <w:b/>
          <w:sz w:val="22"/>
          <w:szCs w:val="22"/>
        </w:rPr>
        <w:t xml:space="preserve"> </w:t>
      </w:r>
    </w:p>
    <w:p w:rsidR="002F584E" w:rsidRPr="002F584E" w:rsidP="002F584E" w14:paraId="1E588A67" w14:textId="77777777">
      <w:pPr>
        <w:tabs>
          <w:tab w:val="left" w:pos="0"/>
        </w:tabs>
        <w:spacing w:line="360" w:lineRule="auto"/>
        <w:rPr>
          <w:b/>
          <w:sz w:val="22"/>
          <w:szCs w:val="22"/>
        </w:rPr>
      </w:pPr>
      <w:r w:rsidRPr="002F584E">
        <w:rPr>
          <w:b/>
          <w:sz w:val="22"/>
          <w:szCs w:val="22"/>
        </w:rPr>
        <w:t xml:space="preserve">Statutory Compliances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2F584E">
        <w:rPr>
          <w:b/>
          <w:sz w:val="22"/>
          <w:szCs w:val="22"/>
        </w:rPr>
        <w:t>Compensation &amp; Benefits Management</w:t>
      </w:r>
    </w:p>
    <w:p w:rsidR="00577255" w:rsidRPr="002F584E" w:rsidP="002F584E" w14:paraId="45C25CF2" w14:textId="77777777">
      <w:pPr>
        <w:spacing w:line="360" w:lineRule="auto"/>
        <w:jc w:val="both"/>
        <w:rPr>
          <w:b/>
          <w:sz w:val="22"/>
          <w:szCs w:val="22"/>
        </w:rPr>
      </w:pPr>
      <w:r w:rsidRPr="002F584E">
        <w:rPr>
          <w:b/>
          <w:sz w:val="22"/>
          <w:szCs w:val="22"/>
        </w:rPr>
        <w:t>Payroll Management</w:t>
      </w:r>
      <w:r w:rsidRPr="002F584E" w:rsidR="002F584E">
        <w:rPr>
          <w:b/>
          <w:sz w:val="22"/>
          <w:szCs w:val="22"/>
        </w:rPr>
        <w:tab/>
      </w:r>
      <w:r w:rsidR="004809B1">
        <w:rPr>
          <w:b/>
          <w:sz w:val="22"/>
          <w:szCs w:val="22"/>
        </w:rPr>
        <w:t xml:space="preserve">&amp; Training </w:t>
      </w:r>
      <w:r w:rsidRPr="002F584E" w:rsidR="002F584E">
        <w:rPr>
          <w:b/>
          <w:sz w:val="22"/>
          <w:szCs w:val="22"/>
        </w:rPr>
        <w:tab/>
      </w:r>
      <w:r w:rsidRPr="002F584E" w:rsidR="002F584E">
        <w:rPr>
          <w:b/>
          <w:sz w:val="22"/>
          <w:szCs w:val="22"/>
        </w:rPr>
        <w:tab/>
      </w:r>
      <w:r w:rsidRPr="002F584E" w:rsidR="002F584E">
        <w:rPr>
          <w:b/>
          <w:sz w:val="22"/>
          <w:szCs w:val="22"/>
        </w:rPr>
        <w:tab/>
      </w:r>
      <w:r w:rsidRPr="002F584E">
        <w:rPr>
          <w:b/>
          <w:sz w:val="22"/>
          <w:szCs w:val="22"/>
        </w:rPr>
        <w:t>Performance Management &amp; Improvement Plans</w:t>
      </w:r>
    </w:p>
    <w:p w:rsidR="002F584E" w:rsidP="002F584E" w14:paraId="4C748D59" w14:textId="77777777">
      <w:pPr>
        <w:spacing w:line="360" w:lineRule="auto"/>
        <w:jc w:val="both"/>
        <w:rPr>
          <w:sz w:val="22"/>
          <w:szCs w:val="22"/>
        </w:rPr>
      </w:pPr>
      <w:r w:rsidRPr="002F584E">
        <w:rPr>
          <w:b/>
          <w:sz w:val="22"/>
          <w:szCs w:val="22"/>
        </w:rPr>
        <w:t>Talent Acquisition &amp; Management</w:t>
      </w:r>
      <w:r w:rsidRPr="002F584E">
        <w:rPr>
          <w:b/>
          <w:sz w:val="22"/>
          <w:szCs w:val="22"/>
        </w:rPr>
        <w:tab/>
      </w:r>
      <w:r w:rsidRPr="002F584E">
        <w:rPr>
          <w:b/>
          <w:sz w:val="22"/>
          <w:szCs w:val="22"/>
        </w:rPr>
        <w:tab/>
      </w:r>
      <w:r w:rsidRPr="002F584E"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Organisation </w:t>
      </w:r>
      <w:r w:rsidRPr="002F584E" w:rsidR="00C22004">
        <w:rPr>
          <w:b/>
          <w:sz w:val="22"/>
          <w:szCs w:val="22"/>
        </w:rPr>
        <w:t>Development</w:t>
      </w:r>
      <w:r w:rsidR="00DD7247">
        <w:rPr>
          <w:b/>
          <w:sz w:val="22"/>
          <w:szCs w:val="22"/>
        </w:rPr>
        <w:t xml:space="preserve"> &amp; Recruitment </w:t>
      </w:r>
    </w:p>
    <w:p w:rsidR="00577255" w:rsidP="002F584E" w14:paraId="2E5F7C94" w14:textId="77777777">
      <w:pPr>
        <w:spacing w:line="360" w:lineRule="auto"/>
        <w:jc w:val="both"/>
        <w:rPr>
          <w:sz w:val="22"/>
          <w:szCs w:val="22"/>
        </w:rPr>
      </w:pPr>
      <w:r w:rsidRPr="002F584E">
        <w:rPr>
          <w:b/>
          <w:sz w:val="22"/>
          <w:szCs w:val="22"/>
        </w:rPr>
        <w:t>HR Budgeting &amp; MIS</w:t>
      </w:r>
      <w:r w:rsidRPr="002F584E">
        <w:rPr>
          <w:b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2F584E">
        <w:rPr>
          <w:b/>
          <w:sz w:val="22"/>
          <w:szCs w:val="22"/>
        </w:rPr>
        <w:t>Employee Engagement</w:t>
      </w:r>
    </w:p>
    <w:p w:rsidR="00AE7E93" w:rsidRPr="005B1CB5" w14:paraId="203B0D2A" w14:textId="7777777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760"/>
        </w:tabs>
        <w:spacing w:before="60" w:after="60"/>
        <w:jc w:val="center"/>
        <w:rPr>
          <w:b/>
        </w:rPr>
      </w:pPr>
      <w:r w:rsidRPr="005B1CB5">
        <w:rPr>
          <w:b/>
        </w:rPr>
        <w:t>E</w:t>
      </w:r>
      <w:r w:rsidRPr="005B1CB5" w:rsidR="001C3896">
        <w:rPr>
          <w:b/>
        </w:rPr>
        <w:t>xperience</w:t>
      </w:r>
      <w:r w:rsidR="00FC27F4">
        <w:rPr>
          <w:b/>
        </w:rPr>
        <w:t xml:space="preserve"> Summary</w:t>
      </w:r>
    </w:p>
    <w:p w:rsidR="00FD5799" w14:paraId="1474BE1B" w14:textId="77777777">
      <w:pPr>
        <w:tabs>
          <w:tab w:val="left" w:pos="-360"/>
          <w:tab w:val="right" w:pos="0"/>
        </w:tabs>
        <w:rPr>
          <w:b/>
          <w:sz w:val="22"/>
          <w:szCs w:val="22"/>
          <w:u w:val="single"/>
        </w:rPr>
      </w:pPr>
    </w:p>
    <w:p w:rsidR="000A5305" w:rsidRPr="000A5305" w:rsidP="008243B7" w14:paraId="5DADCDF9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b/>
          <w:sz w:val="22"/>
          <w:szCs w:val="22"/>
        </w:rPr>
      </w:pPr>
      <w:r>
        <w:rPr>
          <w:b/>
          <w:sz w:val="26"/>
          <w:szCs w:val="26"/>
        </w:rPr>
        <w:t xml:space="preserve">Karmayogi Ankushrao Tope </w:t>
      </w:r>
      <w:r w:rsidRPr="00832908" w:rsidR="00724DF3">
        <w:rPr>
          <w:b/>
          <w:sz w:val="26"/>
          <w:szCs w:val="26"/>
        </w:rPr>
        <w:t>Samarth</w:t>
      </w:r>
      <w:r w:rsidRPr="00832908" w:rsidR="00832908">
        <w:rPr>
          <w:b/>
          <w:sz w:val="26"/>
          <w:szCs w:val="26"/>
        </w:rPr>
        <w:t xml:space="preserve"> </w:t>
      </w:r>
      <w:r w:rsidRPr="00832908" w:rsidR="00CF7B8C">
        <w:rPr>
          <w:b/>
          <w:sz w:val="26"/>
          <w:szCs w:val="26"/>
        </w:rPr>
        <w:t>Sahakari</w:t>
      </w:r>
      <w:r w:rsidRPr="00832908" w:rsidR="00832908">
        <w:rPr>
          <w:b/>
          <w:sz w:val="26"/>
          <w:szCs w:val="26"/>
        </w:rPr>
        <w:t xml:space="preserve"> </w:t>
      </w:r>
    </w:p>
    <w:p w:rsidR="001769D5" w:rsidRPr="007709BF" w:rsidP="000A5305" w14:paraId="6FC3C430" w14:textId="77777777">
      <w:pPr>
        <w:tabs>
          <w:tab w:val="left" w:pos="-360"/>
          <w:tab w:val="right" w:pos="0"/>
        </w:tabs>
        <w:ind w:left="720"/>
        <w:rPr>
          <w:b/>
          <w:sz w:val="22"/>
          <w:szCs w:val="22"/>
        </w:rPr>
      </w:pPr>
      <w:r w:rsidRPr="00832908">
        <w:rPr>
          <w:b/>
          <w:sz w:val="26"/>
          <w:szCs w:val="26"/>
        </w:rPr>
        <w:t>Sakhar</w:t>
      </w:r>
      <w:r w:rsidRPr="00832908" w:rsidR="00832908">
        <w:rPr>
          <w:b/>
          <w:sz w:val="26"/>
          <w:szCs w:val="26"/>
        </w:rPr>
        <w:t xml:space="preserve"> </w:t>
      </w:r>
      <w:r w:rsidRPr="00832908" w:rsidR="00CF7B8C">
        <w:rPr>
          <w:b/>
          <w:sz w:val="26"/>
          <w:szCs w:val="26"/>
        </w:rPr>
        <w:t>Karkhana Ltd</w:t>
      </w:r>
      <w:r w:rsidRPr="007709BF" w:rsidR="00CF7B8C">
        <w:rPr>
          <w:b/>
          <w:sz w:val="22"/>
          <w:szCs w:val="22"/>
        </w:rPr>
        <w:t>.</w:t>
      </w:r>
      <w:r w:rsidR="000A5305">
        <w:rPr>
          <w:b/>
          <w:sz w:val="22"/>
          <w:szCs w:val="22"/>
        </w:rPr>
        <w:t xml:space="preserve"> At. </w:t>
      </w:r>
      <w:r w:rsidR="00BA415D">
        <w:rPr>
          <w:b/>
          <w:sz w:val="22"/>
          <w:szCs w:val="22"/>
        </w:rPr>
        <w:t>P</w:t>
      </w:r>
      <w:r w:rsidR="000A5305">
        <w:rPr>
          <w:b/>
          <w:sz w:val="22"/>
          <w:szCs w:val="22"/>
        </w:rPr>
        <w:t xml:space="preserve">o.  Ankushnagar Tq. Ambad </w:t>
      </w:r>
      <w:r w:rsidR="00DE7447">
        <w:rPr>
          <w:b/>
          <w:sz w:val="22"/>
          <w:szCs w:val="22"/>
        </w:rPr>
        <w:t xml:space="preserve"> </w:t>
      </w:r>
      <w:r w:rsidR="000A5305">
        <w:rPr>
          <w:b/>
          <w:sz w:val="22"/>
          <w:szCs w:val="22"/>
        </w:rPr>
        <w:t>Dist Jalna</w:t>
      </w:r>
    </w:p>
    <w:p w:rsidR="00DA2EF3" w:rsidRPr="000A5305" w:rsidP="00724DF3" w14:paraId="444A5382" w14:textId="77777777">
      <w:pPr>
        <w:tabs>
          <w:tab w:val="left" w:pos="-360"/>
          <w:tab w:val="right" w:pos="0"/>
        </w:tabs>
        <w:ind w:left="720"/>
        <w:rPr>
          <w:b/>
          <w:sz w:val="22"/>
          <w:szCs w:val="22"/>
          <w:u w:val="single"/>
        </w:rPr>
      </w:pPr>
      <w:r w:rsidRPr="000A5305">
        <w:rPr>
          <w:sz w:val="22"/>
          <w:szCs w:val="22"/>
        </w:rPr>
        <w:t xml:space="preserve">Working as a Manage HR </w:t>
      </w:r>
      <w:r w:rsidRPr="000A5305" w:rsidR="00A961D3">
        <w:rPr>
          <w:sz w:val="22"/>
          <w:szCs w:val="22"/>
        </w:rPr>
        <w:t xml:space="preserve">&amp; IR </w:t>
      </w:r>
      <w:r w:rsidRPr="000A5305" w:rsidR="000A5305">
        <w:rPr>
          <w:sz w:val="22"/>
          <w:szCs w:val="22"/>
        </w:rPr>
        <w:tab/>
      </w:r>
      <w:r w:rsidRPr="000A5305" w:rsidR="000A5305">
        <w:rPr>
          <w:sz w:val="22"/>
          <w:szCs w:val="22"/>
        </w:rPr>
        <w:tab/>
      </w:r>
      <w:r w:rsidRPr="000A5305" w:rsidR="000A5305">
        <w:rPr>
          <w:sz w:val="22"/>
          <w:szCs w:val="22"/>
        </w:rPr>
        <w:tab/>
      </w:r>
      <w:r w:rsidRPr="000A5305" w:rsidR="000A5305">
        <w:rPr>
          <w:sz w:val="22"/>
          <w:szCs w:val="22"/>
        </w:rPr>
        <w:tab/>
      </w:r>
      <w:r w:rsidRPr="000A5305" w:rsidR="000A5305">
        <w:rPr>
          <w:b/>
          <w:sz w:val="22"/>
          <w:szCs w:val="22"/>
        </w:rPr>
        <w:t xml:space="preserve">[ </w:t>
      </w:r>
      <w:r w:rsidRPr="000A5305" w:rsidR="002C2BDA">
        <w:rPr>
          <w:b/>
          <w:sz w:val="22"/>
          <w:szCs w:val="22"/>
        </w:rPr>
        <w:t>May 2018 to Ti</w:t>
      </w:r>
      <w:r w:rsidR="00480A82">
        <w:rPr>
          <w:b/>
          <w:sz w:val="22"/>
          <w:szCs w:val="22"/>
        </w:rPr>
        <w:t>l</w:t>
      </w:r>
      <w:r w:rsidRPr="000A5305" w:rsidR="002C2BDA">
        <w:rPr>
          <w:b/>
          <w:sz w:val="22"/>
          <w:szCs w:val="22"/>
        </w:rPr>
        <w:t>l date</w:t>
      </w:r>
      <w:r w:rsidRPr="000A5305" w:rsidR="000A5305">
        <w:rPr>
          <w:b/>
          <w:sz w:val="22"/>
          <w:szCs w:val="22"/>
        </w:rPr>
        <w:t xml:space="preserve"> ]</w:t>
      </w:r>
    </w:p>
    <w:p w:rsidR="001769D5" w:rsidRPr="000A5305" w:rsidP="008243B7" w14:paraId="7272759E" w14:textId="77777777">
      <w:pPr>
        <w:tabs>
          <w:tab w:val="left" w:pos="-360"/>
          <w:tab w:val="right" w:pos="0"/>
        </w:tabs>
        <w:ind w:left="720"/>
        <w:rPr>
          <w:sz w:val="22"/>
          <w:szCs w:val="22"/>
          <w:u w:val="single"/>
        </w:rPr>
      </w:pPr>
    </w:p>
    <w:p w:rsidR="00ED591A" w:rsidRPr="000A5305" w:rsidP="00ED591A" w14:paraId="2C1734F9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b/>
          <w:sz w:val="22"/>
          <w:szCs w:val="22"/>
          <w:u w:val="single"/>
        </w:rPr>
      </w:pPr>
      <w:r w:rsidRPr="000A5305">
        <w:rPr>
          <w:b/>
          <w:sz w:val="26"/>
          <w:szCs w:val="26"/>
        </w:rPr>
        <w:t>Videocon Industries Limited, Aurangabad</w:t>
      </w:r>
    </w:p>
    <w:p w:rsidR="00ED591A" w:rsidRPr="000A5305" w:rsidP="00ED591A" w14:paraId="1157F0A1" w14:textId="77777777">
      <w:pPr>
        <w:numPr>
          <w:ilvl w:val="0"/>
          <w:numId w:val="18"/>
        </w:numPr>
        <w:tabs>
          <w:tab w:val="left" w:pos="-360"/>
          <w:tab w:val="right" w:pos="0"/>
        </w:tabs>
        <w:rPr>
          <w:sz w:val="26"/>
          <w:szCs w:val="26"/>
        </w:rPr>
      </w:pPr>
      <w:r w:rsidRPr="000A5305">
        <w:rPr>
          <w:sz w:val="26"/>
          <w:szCs w:val="26"/>
        </w:rPr>
        <w:t xml:space="preserve">Working as Deputy Manager – HR &amp; IR </w:t>
      </w:r>
      <w:r w:rsidRPr="000A5305" w:rsidR="005B1CB5">
        <w:rPr>
          <w:sz w:val="26"/>
          <w:szCs w:val="26"/>
        </w:rPr>
        <w:tab/>
      </w:r>
      <w:r w:rsidRPr="000A5305" w:rsidR="005B1CB5">
        <w:rPr>
          <w:sz w:val="26"/>
          <w:szCs w:val="26"/>
        </w:rPr>
        <w:tab/>
      </w:r>
      <w:r w:rsidRPr="000A5305" w:rsidR="00AD5DFA">
        <w:rPr>
          <w:sz w:val="26"/>
          <w:szCs w:val="26"/>
        </w:rPr>
        <w:t xml:space="preserve">[May 2011 to </w:t>
      </w:r>
      <w:r w:rsidRPr="000A5305" w:rsidR="00C52EC8">
        <w:rPr>
          <w:sz w:val="26"/>
          <w:szCs w:val="26"/>
        </w:rPr>
        <w:t>06.01.2018</w:t>
      </w:r>
      <w:r w:rsidRPr="000A5305">
        <w:rPr>
          <w:sz w:val="26"/>
          <w:szCs w:val="26"/>
        </w:rPr>
        <w:t>]</w:t>
      </w:r>
    </w:p>
    <w:p w:rsidR="00ED591A" w:rsidRPr="000A5305" w:rsidP="00ED591A" w14:paraId="75B6FE7E" w14:textId="77777777">
      <w:pPr>
        <w:numPr>
          <w:ilvl w:val="0"/>
          <w:numId w:val="18"/>
        </w:numPr>
        <w:tabs>
          <w:tab w:val="left" w:pos="-360"/>
          <w:tab w:val="right" w:pos="0"/>
        </w:tabs>
        <w:rPr>
          <w:sz w:val="26"/>
          <w:szCs w:val="26"/>
        </w:rPr>
      </w:pPr>
      <w:r w:rsidRPr="000A5305">
        <w:rPr>
          <w:sz w:val="26"/>
          <w:szCs w:val="26"/>
        </w:rPr>
        <w:t xml:space="preserve">Senior Officer – HR </w:t>
      </w:r>
      <w:r w:rsidRPr="000A5305">
        <w:rPr>
          <w:sz w:val="26"/>
          <w:szCs w:val="26"/>
        </w:rPr>
        <w:tab/>
      </w:r>
      <w:r w:rsidRPr="000A5305">
        <w:rPr>
          <w:sz w:val="26"/>
          <w:szCs w:val="26"/>
        </w:rPr>
        <w:tab/>
      </w:r>
      <w:r w:rsidRPr="000A5305">
        <w:rPr>
          <w:sz w:val="26"/>
          <w:szCs w:val="26"/>
        </w:rPr>
        <w:tab/>
      </w:r>
      <w:r w:rsidRPr="000A5305">
        <w:rPr>
          <w:sz w:val="26"/>
          <w:szCs w:val="26"/>
        </w:rPr>
        <w:tab/>
      </w:r>
      <w:r w:rsidRPr="000A5305" w:rsidR="005B1CB5">
        <w:rPr>
          <w:sz w:val="26"/>
          <w:szCs w:val="26"/>
        </w:rPr>
        <w:tab/>
      </w:r>
      <w:r w:rsidRPr="000A5305">
        <w:rPr>
          <w:sz w:val="26"/>
          <w:szCs w:val="26"/>
        </w:rPr>
        <w:t>[Apr 2005 to Dec 2009]</w:t>
      </w:r>
    </w:p>
    <w:p w:rsidR="00ED591A" w:rsidRPr="000A5305" w:rsidP="00ED591A" w14:paraId="084E15D9" w14:textId="77777777">
      <w:pPr>
        <w:tabs>
          <w:tab w:val="left" w:pos="-360"/>
          <w:tab w:val="right" w:pos="0"/>
        </w:tabs>
        <w:rPr>
          <w:sz w:val="14"/>
          <w:szCs w:val="14"/>
        </w:rPr>
      </w:pPr>
    </w:p>
    <w:p w:rsidR="00ED591A" w:rsidRPr="000A5305" w:rsidP="00ED591A" w14:paraId="36A8D2DD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b/>
          <w:sz w:val="26"/>
          <w:szCs w:val="26"/>
        </w:rPr>
      </w:pPr>
      <w:r w:rsidRPr="000A5305">
        <w:rPr>
          <w:b/>
          <w:sz w:val="26"/>
          <w:szCs w:val="26"/>
        </w:rPr>
        <w:t>Krishidhan Group of Companies, Pune</w:t>
      </w:r>
    </w:p>
    <w:p w:rsidR="00ED591A" w:rsidRPr="000A5305" w:rsidP="00ED591A" w14:paraId="05AE487F" w14:textId="77777777">
      <w:pPr>
        <w:numPr>
          <w:ilvl w:val="0"/>
          <w:numId w:val="20"/>
        </w:numPr>
        <w:tabs>
          <w:tab w:val="left" w:pos="-360"/>
          <w:tab w:val="right" w:pos="0"/>
        </w:tabs>
        <w:rPr>
          <w:sz w:val="26"/>
          <w:szCs w:val="26"/>
        </w:rPr>
      </w:pPr>
      <w:r w:rsidRPr="000A5305">
        <w:rPr>
          <w:sz w:val="26"/>
          <w:szCs w:val="26"/>
        </w:rPr>
        <w:t>Associated as Senior Executive – HR</w:t>
      </w:r>
      <w:r w:rsidRPr="000A5305">
        <w:rPr>
          <w:sz w:val="26"/>
          <w:szCs w:val="26"/>
        </w:rPr>
        <w:tab/>
      </w:r>
      <w:r w:rsidRPr="000A5305" w:rsidR="005B1CB5">
        <w:rPr>
          <w:sz w:val="26"/>
          <w:szCs w:val="26"/>
        </w:rPr>
        <w:tab/>
      </w:r>
      <w:r w:rsidRPr="000A5305">
        <w:rPr>
          <w:sz w:val="26"/>
          <w:szCs w:val="26"/>
        </w:rPr>
        <w:t>[Dec 2009 to May 2011]</w:t>
      </w:r>
    </w:p>
    <w:p w:rsidR="00ED591A" w:rsidRPr="000A5305" w:rsidP="00ED591A" w14:paraId="0A1FEC4F" w14:textId="77777777">
      <w:pPr>
        <w:tabs>
          <w:tab w:val="left" w:pos="-360"/>
          <w:tab w:val="right" w:pos="0"/>
        </w:tabs>
        <w:rPr>
          <w:sz w:val="18"/>
          <w:szCs w:val="18"/>
        </w:rPr>
      </w:pPr>
    </w:p>
    <w:p w:rsidR="00ED591A" w:rsidRPr="000A5305" w:rsidP="00ED591A" w14:paraId="05B940B6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b/>
          <w:sz w:val="26"/>
          <w:szCs w:val="26"/>
        </w:rPr>
      </w:pPr>
      <w:r w:rsidRPr="000A5305">
        <w:rPr>
          <w:b/>
          <w:sz w:val="26"/>
          <w:szCs w:val="26"/>
        </w:rPr>
        <w:t>Zilha Parishad, Aurangabad</w:t>
      </w:r>
      <w:r w:rsidR="00B832C5">
        <w:rPr>
          <w:b/>
          <w:sz w:val="26"/>
          <w:szCs w:val="26"/>
        </w:rPr>
        <w:t xml:space="preserve"> (Govt. Office)</w:t>
      </w:r>
    </w:p>
    <w:p w:rsidR="00ED591A" w:rsidRPr="000A5305" w:rsidP="00ED591A" w14:paraId="2EF42776" w14:textId="77777777">
      <w:pPr>
        <w:numPr>
          <w:ilvl w:val="0"/>
          <w:numId w:val="20"/>
        </w:numPr>
        <w:tabs>
          <w:tab w:val="left" w:pos="-360"/>
          <w:tab w:val="right" w:pos="0"/>
        </w:tabs>
        <w:rPr>
          <w:sz w:val="26"/>
          <w:szCs w:val="26"/>
        </w:rPr>
      </w:pPr>
      <w:r w:rsidRPr="000A5305">
        <w:rPr>
          <w:sz w:val="26"/>
          <w:szCs w:val="26"/>
        </w:rPr>
        <w:t xml:space="preserve">Associated as Database Administrator </w:t>
      </w:r>
      <w:r w:rsidRPr="000A5305">
        <w:rPr>
          <w:sz w:val="26"/>
          <w:szCs w:val="26"/>
        </w:rPr>
        <w:tab/>
      </w:r>
      <w:r w:rsidRPr="000A5305" w:rsidR="005B1CB5">
        <w:rPr>
          <w:sz w:val="26"/>
          <w:szCs w:val="26"/>
        </w:rPr>
        <w:tab/>
      </w:r>
      <w:r w:rsidRPr="000A5305">
        <w:rPr>
          <w:sz w:val="26"/>
          <w:szCs w:val="26"/>
        </w:rPr>
        <w:t>[</w:t>
      </w:r>
      <w:r w:rsidRPr="000A5305" w:rsidR="005B1CB5">
        <w:rPr>
          <w:sz w:val="26"/>
          <w:szCs w:val="26"/>
        </w:rPr>
        <w:t>Apr 2004 to Jan 2005]</w:t>
      </w:r>
    </w:p>
    <w:p w:rsidR="00ED591A" w14:paraId="679AAD2F" w14:textId="77777777">
      <w:pPr>
        <w:tabs>
          <w:tab w:val="left" w:pos="-360"/>
          <w:tab w:val="right" w:pos="0"/>
        </w:tabs>
        <w:rPr>
          <w:b/>
          <w:sz w:val="22"/>
          <w:szCs w:val="22"/>
          <w:u w:val="single"/>
        </w:rPr>
      </w:pPr>
    </w:p>
    <w:p w:rsidR="0026491D" w:rsidRPr="005B1CB5" w:rsidP="0026491D" w14:paraId="33F2E3AE" w14:textId="7777777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760"/>
        </w:tabs>
        <w:spacing w:before="60" w:after="60"/>
        <w:jc w:val="center"/>
        <w:rPr>
          <w:b/>
        </w:rPr>
      </w:pPr>
      <w:r>
        <w:rPr>
          <w:b/>
        </w:rPr>
        <w:t>Qualifications &amp; Technical Proficiencies</w:t>
      </w:r>
    </w:p>
    <w:p w:rsidR="00DB2B4F" w:rsidP="0026491D" w14:paraId="08154A81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Masters in Social Work (MSW)</w:t>
      </w:r>
    </w:p>
    <w:p w:rsidR="0026491D" w:rsidRPr="0026491D" w:rsidP="0026491D" w14:paraId="33D7E47F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b/>
          <w:sz w:val="26"/>
          <w:szCs w:val="26"/>
        </w:rPr>
      </w:pPr>
      <w:r w:rsidRPr="0026491D">
        <w:rPr>
          <w:b/>
          <w:sz w:val="26"/>
          <w:szCs w:val="26"/>
        </w:rPr>
        <w:t>Masters in Computer Science</w:t>
      </w:r>
    </w:p>
    <w:p w:rsidR="0026491D" w:rsidRPr="0026491D" w:rsidP="0026491D" w14:paraId="7C65A75D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sz w:val="26"/>
          <w:szCs w:val="26"/>
        </w:rPr>
      </w:pPr>
      <w:r w:rsidRPr="0026491D">
        <w:rPr>
          <w:sz w:val="26"/>
          <w:szCs w:val="26"/>
        </w:rPr>
        <w:t>Post Graduate Diploma – Human Rights</w:t>
      </w:r>
    </w:p>
    <w:p w:rsidR="0026491D" w:rsidRPr="0026491D" w:rsidP="0026491D" w14:paraId="62D282B5" w14:textId="77777777">
      <w:pPr>
        <w:numPr>
          <w:ilvl w:val="0"/>
          <w:numId w:val="14"/>
        </w:numPr>
        <w:tabs>
          <w:tab w:val="left" w:pos="-360"/>
          <w:tab w:val="right" w:pos="0"/>
        </w:tabs>
        <w:rPr>
          <w:b/>
          <w:sz w:val="22"/>
          <w:szCs w:val="22"/>
        </w:rPr>
      </w:pPr>
      <w:r w:rsidRPr="0026491D">
        <w:rPr>
          <w:sz w:val="26"/>
          <w:szCs w:val="26"/>
        </w:rPr>
        <w:t xml:space="preserve">SAP 4.7/ </w:t>
      </w:r>
      <w:r w:rsidRPr="000A5305">
        <w:rPr>
          <w:b/>
          <w:sz w:val="26"/>
          <w:szCs w:val="26"/>
        </w:rPr>
        <w:t>ECC 6.0</w:t>
      </w:r>
      <w:r w:rsidRPr="0026491D">
        <w:rPr>
          <w:sz w:val="26"/>
          <w:szCs w:val="26"/>
        </w:rPr>
        <w:t>/ FoxPro</w:t>
      </w:r>
      <w:r w:rsidR="000A5305">
        <w:rPr>
          <w:sz w:val="26"/>
          <w:szCs w:val="26"/>
        </w:rPr>
        <w:t xml:space="preserve"> </w:t>
      </w:r>
      <w:r w:rsidRPr="0026491D">
        <w:rPr>
          <w:sz w:val="26"/>
          <w:szCs w:val="26"/>
        </w:rPr>
        <w:t xml:space="preserve">/ C &amp; C++ Programming  </w:t>
      </w:r>
    </w:p>
    <w:p w:rsidR="00DE7447" w14:paraId="40ED578F" w14:textId="77777777">
      <w:pPr>
        <w:tabs>
          <w:tab w:val="left" w:pos="-360"/>
          <w:tab w:val="right" w:pos="0"/>
        </w:tabs>
        <w:rPr>
          <w:b/>
          <w:sz w:val="22"/>
          <w:szCs w:val="22"/>
          <w:u w:val="single"/>
        </w:rPr>
      </w:pPr>
    </w:p>
    <w:p w:rsidR="00FD5799" w14:paraId="6C44E1D0" w14:textId="77777777">
      <w:pPr>
        <w:tabs>
          <w:tab w:val="left" w:pos="-360"/>
          <w:tab w:val="right" w:pos="0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Accomplishments</w:t>
      </w:r>
      <w:r>
        <w:rPr>
          <w:b/>
          <w:sz w:val="22"/>
          <w:szCs w:val="22"/>
          <w:u w:val="single"/>
        </w:rPr>
        <w:t xml:space="preserve">: </w:t>
      </w:r>
    </w:p>
    <w:p w:rsidR="00FD5799" w:rsidRPr="000A5305" w:rsidP="000A5305" w14:paraId="2997D2BD" w14:textId="77777777">
      <w:pPr>
        <w:tabs>
          <w:tab w:val="left" w:pos="-360"/>
          <w:tab w:val="right" w:pos="0"/>
        </w:tabs>
        <w:rPr>
          <w:b/>
          <w:sz w:val="14"/>
          <w:szCs w:val="22"/>
          <w:u w:val="single"/>
        </w:rPr>
      </w:pPr>
    </w:p>
    <w:p w:rsidR="00FD5799" w:rsidRPr="00ED591A" w:rsidP="000A5305" w14:paraId="407C5EF9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ED591A">
        <w:rPr>
          <w:sz w:val="22"/>
          <w:szCs w:val="22"/>
        </w:rPr>
        <w:t xml:space="preserve">Rewarded as </w:t>
      </w:r>
      <w:r w:rsidRPr="005248F4">
        <w:rPr>
          <w:b/>
          <w:sz w:val="22"/>
          <w:szCs w:val="22"/>
        </w:rPr>
        <w:t>Star Performer</w:t>
      </w:r>
      <w:r w:rsidRPr="00ED591A">
        <w:rPr>
          <w:sz w:val="22"/>
          <w:szCs w:val="22"/>
        </w:rPr>
        <w:t xml:space="preserve"> @Videocon Industries Ltd.</w:t>
      </w:r>
    </w:p>
    <w:p w:rsidR="00FD5799" w:rsidRPr="00ED591A" w:rsidP="000A5305" w14:paraId="7E5446C7" w14:textId="23B391CD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ED591A">
        <w:rPr>
          <w:sz w:val="22"/>
          <w:szCs w:val="22"/>
        </w:rPr>
        <w:t xml:space="preserve">Successfully executed 2 </w:t>
      </w:r>
      <w:r w:rsidRPr="005248F4">
        <w:rPr>
          <w:b/>
          <w:sz w:val="22"/>
          <w:szCs w:val="22"/>
        </w:rPr>
        <w:t>wage settlement agreements</w:t>
      </w:r>
      <w:r w:rsidRPr="00ED591A">
        <w:rPr>
          <w:sz w:val="22"/>
          <w:szCs w:val="22"/>
        </w:rPr>
        <w:t xml:space="preserve"> with Aurangabad General </w:t>
      </w:r>
      <w:r w:rsidRPr="00ED591A" w:rsidR="00D25BC0">
        <w:rPr>
          <w:sz w:val="22"/>
          <w:szCs w:val="22"/>
        </w:rPr>
        <w:t>Kamgar</w:t>
      </w:r>
      <w:r w:rsidRPr="00ED591A">
        <w:rPr>
          <w:sz w:val="22"/>
          <w:szCs w:val="22"/>
        </w:rPr>
        <w:t xml:space="preserve"> Union </w:t>
      </w:r>
    </w:p>
    <w:p w:rsidR="00FD5799" w:rsidRPr="00ED591A" w:rsidP="000A5305" w14:paraId="022C35B6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ED591A">
        <w:rPr>
          <w:sz w:val="22"/>
          <w:szCs w:val="22"/>
        </w:rPr>
        <w:t xml:space="preserve">Internal </w:t>
      </w:r>
      <w:r w:rsidRPr="005248F4">
        <w:rPr>
          <w:b/>
          <w:sz w:val="22"/>
          <w:szCs w:val="22"/>
        </w:rPr>
        <w:t>Trainer of the Year</w:t>
      </w:r>
      <w:r w:rsidRPr="00ED591A">
        <w:rPr>
          <w:sz w:val="22"/>
          <w:szCs w:val="22"/>
        </w:rPr>
        <w:t xml:space="preserve"> @ Videocon Industries Ltd. 2014</w:t>
      </w:r>
      <w:r w:rsidR="007567C0">
        <w:rPr>
          <w:sz w:val="22"/>
          <w:szCs w:val="22"/>
        </w:rPr>
        <w:t>.</w:t>
      </w:r>
    </w:p>
    <w:p w:rsidR="00FD5799" w:rsidRPr="00ED591A" w:rsidP="000A5305" w14:paraId="75152C81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Pr="005248F4">
        <w:rPr>
          <w:b/>
          <w:sz w:val="22"/>
          <w:szCs w:val="22"/>
        </w:rPr>
        <w:t>Employee of the week</w:t>
      </w:r>
      <w:r w:rsidRPr="00ED591A">
        <w:rPr>
          <w:sz w:val="22"/>
          <w:szCs w:val="22"/>
        </w:rPr>
        <w:t xml:space="preserve"> @ Videocon industries Ltd in August 2015.  </w:t>
      </w:r>
    </w:p>
    <w:p w:rsidR="00FD5799" w:rsidRPr="00ED591A" w:rsidP="000A5305" w14:paraId="48594335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Pr="005248F4">
        <w:rPr>
          <w:b/>
          <w:sz w:val="22"/>
          <w:szCs w:val="22"/>
        </w:rPr>
        <w:t>Implemented My SAP HCM Module</w:t>
      </w:r>
      <w:r w:rsidRPr="00ED591A">
        <w:rPr>
          <w:sz w:val="22"/>
          <w:szCs w:val="22"/>
        </w:rPr>
        <w:t xml:space="preserve"> at Videocon Industries Ltd.  (</w:t>
      </w:r>
      <w:r w:rsidR="00B72DEF">
        <w:rPr>
          <w:sz w:val="22"/>
          <w:szCs w:val="22"/>
        </w:rPr>
        <w:t xml:space="preserve"> </w:t>
      </w:r>
      <w:r w:rsidRPr="00ED591A" w:rsidR="00B72DEF">
        <w:rPr>
          <w:sz w:val="22"/>
          <w:szCs w:val="22"/>
        </w:rPr>
        <w:t>From</w:t>
      </w:r>
      <w:r w:rsidRPr="00ED591A">
        <w:rPr>
          <w:sz w:val="22"/>
          <w:szCs w:val="22"/>
        </w:rPr>
        <w:t xml:space="preserve"> 15/04/2005 to 15/08/2005)</w:t>
      </w:r>
      <w:r w:rsidR="0024696E">
        <w:rPr>
          <w:sz w:val="22"/>
          <w:szCs w:val="22"/>
        </w:rPr>
        <w:t>.</w:t>
      </w:r>
    </w:p>
    <w:p w:rsidR="00DD7198" w:rsidRPr="00DD7198" w:rsidP="000A5305" w14:paraId="237419DA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rFonts w:ascii="Trebuchet MS" w:hAnsi="Trebuchet MS" w:cs="Calibri"/>
          <w:szCs w:val="22"/>
          <w:shd w:val="clear" w:color="auto" w:fill="FFFFFF"/>
        </w:rPr>
      </w:pPr>
      <w:r>
        <w:rPr>
          <w:b/>
          <w:sz w:val="22"/>
          <w:szCs w:val="22"/>
        </w:rPr>
        <w:t xml:space="preserve"> </w:t>
      </w:r>
      <w:r w:rsidRPr="005248F4" w:rsidR="00FD5799">
        <w:rPr>
          <w:b/>
          <w:sz w:val="22"/>
          <w:szCs w:val="22"/>
        </w:rPr>
        <w:t xml:space="preserve">Implemented </w:t>
      </w:r>
      <w:r w:rsidRPr="005248F4" w:rsidR="003556AD">
        <w:rPr>
          <w:b/>
          <w:sz w:val="22"/>
          <w:szCs w:val="22"/>
        </w:rPr>
        <w:t>SAP</w:t>
      </w:r>
      <w:r w:rsidR="003556AD">
        <w:rPr>
          <w:b/>
          <w:sz w:val="22"/>
          <w:szCs w:val="22"/>
        </w:rPr>
        <w:t xml:space="preserve"> </w:t>
      </w:r>
      <w:r w:rsidRPr="005248F4" w:rsidR="003556AD">
        <w:rPr>
          <w:b/>
          <w:sz w:val="22"/>
          <w:szCs w:val="22"/>
        </w:rPr>
        <w:t>HCM</w:t>
      </w:r>
      <w:r w:rsidRPr="005248F4" w:rsidR="00FD5799">
        <w:rPr>
          <w:b/>
          <w:sz w:val="22"/>
          <w:szCs w:val="22"/>
        </w:rPr>
        <w:t xml:space="preserve"> Module ver. ECC 6.0</w:t>
      </w:r>
      <w:r w:rsidRPr="00ED591A" w:rsidR="00FD5799">
        <w:rPr>
          <w:sz w:val="22"/>
          <w:szCs w:val="22"/>
        </w:rPr>
        <w:t xml:space="preserve"> at Videocon Industries Ltd. </w:t>
      </w:r>
    </w:p>
    <w:p w:rsidR="00ED591A" w:rsidRPr="00ED591A" w:rsidP="000A5305" w14:paraId="3810929E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rFonts w:ascii="Trebuchet MS" w:hAnsi="Trebuchet MS" w:cs="Calibri"/>
          <w:szCs w:val="22"/>
          <w:shd w:val="clear" w:color="auto" w:fill="FFFFFF"/>
        </w:rPr>
      </w:pPr>
      <w:r>
        <w:rPr>
          <w:b/>
          <w:sz w:val="22"/>
          <w:szCs w:val="22"/>
        </w:rPr>
        <w:t xml:space="preserve"> </w:t>
      </w:r>
      <w:r w:rsidRPr="005248F4" w:rsidR="00DD7198">
        <w:rPr>
          <w:b/>
          <w:sz w:val="22"/>
          <w:szCs w:val="22"/>
        </w:rPr>
        <w:t>Vice chairman</w:t>
      </w:r>
      <w:r w:rsidR="00DD7198">
        <w:rPr>
          <w:sz w:val="22"/>
          <w:szCs w:val="22"/>
        </w:rPr>
        <w:t xml:space="preserve"> </w:t>
      </w:r>
      <w:r w:rsidR="003556AD">
        <w:rPr>
          <w:sz w:val="22"/>
          <w:szCs w:val="22"/>
        </w:rPr>
        <w:t>of Videocon</w:t>
      </w:r>
      <w:r w:rsidR="00DD7198">
        <w:rPr>
          <w:sz w:val="22"/>
          <w:szCs w:val="22"/>
        </w:rPr>
        <w:t xml:space="preserve"> Employee Co-operative society. </w:t>
      </w:r>
    </w:p>
    <w:p w:rsidR="00FD5799" w:rsidRPr="00ED591A" w:rsidP="000A5305" w14:paraId="6ED589BE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left="720" w:right="-540"/>
        <w:rPr>
          <w:rFonts w:ascii="Trebuchet MS" w:hAnsi="Trebuchet MS" w:cs="Calibri"/>
          <w:szCs w:val="22"/>
          <w:shd w:val="clear" w:color="auto" w:fill="FFFFFF"/>
        </w:rPr>
      </w:pPr>
      <w:r>
        <w:rPr>
          <w:sz w:val="22"/>
          <w:szCs w:val="22"/>
        </w:rPr>
        <w:t xml:space="preserve"> </w:t>
      </w:r>
      <w:r w:rsidRPr="00ED591A">
        <w:rPr>
          <w:sz w:val="22"/>
          <w:szCs w:val="22"/>
        </w:rPr>
        <w:t xml:space="preserve">Videocon Employees </w:t>
      </w:r>
      <w:r w:rsidRPr="005248F4">
        <w:rPr>
          <w:b/>
          <w:sz w:val="22"/>
          <w:szCs w:val="22"/>
        </w:rPr>
        <w:t xml:space="preserve">Co-operative Society 100% </w:t>
      </w:r>
      <w:r w:rsidRPr="003610AB">
        <w:rPr>
          <w:bCs/>
          <w:sz w:val="22"/>
          <w:szCs w:val="22"/>
        </w:rPr>
        <w:t>Loan recovery</w:t>
      </w:r>
      <w:r w:rsidRPr="00ED591A">
        <w:rPr>
          <w:rFonts w:ascii="Trebuchet MS" w:hAnsi="Trebuchet MS" w:cs="Calibri"/>
          <w:szCs w:val="22"/>
        </w:rPr>
        <w:t xml:space="preserve">. </w:t>
      </w:r>
    </w:p>
    <w:p w:rsidR="000A5305" w14:paraId="11122FC5" w14:textId="77777777">
      <w:pPr>
        <w:tabs>
          <w:tab w:val="left" w:pos="-360"/>
          <w:tab w:val="right" w:pos="0"/>
        </w:tabs>
        <w:rPr>
          <w:b/>
          <w:sz w:val="22"/>
          <w:szCs w:val="22"/>
          <w:u w:val="single"/>
        </w:rPr>
      </w:pPr>
    </w:p>
    <w:p w:rsidR="00211907" w:rsidRPr="00C22004" w14:paraId="01BF41DB" w14:textId="77777777">
      <w:pPr>
        <w:tabs>
          <w:tab w:val="left" w:pos="-360"/>
          <w:tab w:val="right" w:pos="0"/>
        </w:tabs>
        <w:rPr>
          <w:b/>
          <w:sz w:val="22"/>
          <w:szCs w:val="22"/>
          <w:u w:val="single"/>
        </w:rPr>
      </w:pPr>
      <w:r w:rsidRPr="00C22004">
        <w:rPr>
          <w:b/>
          <w:sz w:val="22"/>
          <w:szCs w:val="22"/>
          <w:u w:val="single"/>
        </w:rPr>
        <w:t>Area</w:t>
      </w:r>
      <w:r>
        <w:rPr>
          <w:b/>
          <w:sz w:val="22"/>
          <w:szCs w:val="22"/>
          <w:u w:val="single"/>
        </w:rPr>
        <w:t>s</w:t>
      </w:r>
      <w:r w:rsidRPr="00C22004">
        <w:rPr>
          <w:b/>
          <w:sz w:val="22"/>
          <w:szCs w:val="22"/>
          <w:u w:val="single"/>
        </w:rPr>
        <w:t xml:space="preserve"> of Exposure</w:t>
      </w:r>
    </w:p>
    <w:p w:rsidR="00C22004" w14:paraId="214E2542" w14:textId="77777777">
      <w:pPr>
        <w:tabs>
          <w:tab w:val="left" w:pos="-360"/>
          <w:tab w:val="right" w:pos="0"/>
        </w:tabs>
        <w:rPr>
          <w:b/>
          <w:sz w:val="22"/>
          <w:szCs w:val="22"/>
        </w:rPr>
      </w:pPr>
    </w:p>
    <w:p w:rsidR="00AE7E93" w14:paraId="4DF81F62" w14:textId="77777777">
      <w:pPr>
        <w:tabs>
          <w:tab w:val="left" w:pos="-360"/>
          <w:tab w:val="right" w:pos="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Industrial Relations</w:t>
      </w:r>
    </w:p>
    <w:p w:rsidR="00AE7E93" w:rsidP="000A5305" w14:paraId="42D8CB3E" w14:textId="77777777">
      <w:pPr>
        <w:tabs>
          <w:tab w:val="left" w:pos="-360"/>
          <w:tab w:val="right" w:pos="0"/>
        </w:tabs>
        <w:rPr>
          <w:b/>
          <w:sz w:val="22"/>
          <w:szCs w:val="22"/>
        </w:rPr>
      </w:pPr>
    </w:p>
    <w:p w:rsidR="005B1CB5" w:rsidRPr="00671A60" w:rsidP="000A5305" w14:paraId="11F9DECC" w14:textId="77777777">
      <w:pPr>
        <w:numPr>
          <w:ilvl w:val="0"/>
          <w:numId w:val="20"/>
        </w:numPr>
        <w:suppressAutoHyphens w:val="0"/>
        <w:wordWrap w:val="0"/>
        <w:rPr>
          <w:kern w:val="0"/>
          <w:sz w:val="22"/>
          <w:szCs w:val="22"/>
          <w:lang w:val="en-US" w:eastAsia="en-US"/>
        </w:rPr>
      </w:pPr>
      <w:r w:rsidRPr="00671A60">
        <w:rPr>
          <w:sz w:val="22"/>
          <w:szCs w:val="22"/>
        </w:rPr>
        <w:t xml:space="preserve">To </w:t>
      </w:r>
      <w:r w:rsidRPr="00671A60" w:rsidR="00B72DEF">
        <w:rPr>
          <w:kern w:val="0"/>
          <w:sz w:val="22"/>
          <w:szCs w:val="22"/>
          <w:lang w:val="en-US" w:eastAsia="en-US"/>
        </w:rPr>
        <w:t>ensure</w:t>
      </w:r>
      <w:r w:rsidRPr="00671A60">
        <w:rPr>
          <w:kern w:val="0"/>
          <w:sz w:val="22"/>
          <w:szCs w:val="22"/>
          <w:lang w:val="en-US" w:eastAsia="en-US"/>
        </w:rPr>
        <w:t xml:space="preserve"> prompt resolution of employee grievances to maintain cordial management - employee relations towards achieving dedication by workers</w:t>
      </w:r>
      <w:r w:rsidR="00F14108">
        <w:rPr>
          <w:kern w:val="0"/>
          <w:sz w:val="22"/>
          <w:szCs w:val="22"/>
          <w:lang w:val="en-US" w:eastAsia="en-US"/>
        </w:rPr>
        <w:t>.</w:t>
      </w:r>
    </w:p>
    <w:p w:rsidR="00671A60" w:rsidRPr="00F019A1" w:rsidP="000A5305" w14:paraId="39E4E059" w14:textId="77777777">
      <w:pPr>
        <w:suppressAutoHyphens w:val="0"/>
        <w:wordWrap w:val="0"/>
        <w:rPr>
          <w:kern w:val="0"/>
          <w:sz w:val="12"/>
          <w:szCs w:val="12"/>
          <w:lang w:val="en-US" w:eastAsia="en-US"/>
        </w:rPr>
      </w:pPr>
    </w:p>
    <w:p w:rsidR="005B1CB5" w:rsidRPr="00671A60" w:rsidP="000A5305" w14:paraId="1C7F7E91" w14:textId="77777777">
      <w:pPr>
        <w:numPr>
          <w:ilvl w:val="0"/>
          <w:numId w:val="20"/>
        </w:numPr>
        <w:suppressAutoHyphens w:val="0"/>
        <w:wordWrap w:val="0"/>
        <w:rPr>
          <w:kern w:val="0"/>
          <w:sz w:val="22"/>
          <w:szCs w:val="22"/>
          <w:lang w:val="en-US" w:eastAsia="en-US"/>
        </w:rPr>
      </w:pPr>
      <w:r w:rsidRPr="005B1CB5">
        <w:rPr>
          <w:kern w:val="0"/>
          <w:sz w:val="22"/>
          <w:szCs w:val="22"/>
          <w:lang w:val="en-US" w:eastAsia="en-US"/>
        </w:rPr>
        <w:t xml:space="preserve">Creating and </w:t>
      </w:r>
      <w:r w:rsidRPr="005B1CB5" w:rsidR="00200245">
        <w:rPr>
          <w:kern w:val="0"/>
          <w:sz w:val="22"/>
          <w:szCs w:val="22"/>
          <w:lang w:val="en-US" w:eastAsia="en-US"/>
        </w:rPr>
        <w:t>sustaining</w:t>
      </w:r>
      <w:r w:rsidRPr="005B1CB5">
        <w:rPr>
          <w:kern w:val="0"/>
          <w:sz w:val="22"/>
          <w:szCs w:val="22"/>
          <w:lang w:val="en-US" w:eastAsia="en-US"/>
        </w:rPr>
        <w:t xml:space="preserve"> productive Industrial Relations, Union management relations, Long-Term Settlements</w:t>
      </w:r>
      <w:r w:rsidRPr="005B1CB5" w:rsidR="003731BF">
        <w:rPr>
          <w:kern w:val="0"/>
          <w:sz w:val="22"/>
          <w:szCs w:val="22"/>
          <w:lang w:val="en-US" w:eastAsia="en-US"/>
        </w:rPr>
        <w:t xml:space="preserve">, </w:t>
      </w:r>
      <w:r w:rsidR="003731BF">
        <w:rPr>
          <w:kern w:val="0"/>
          <w:sz w:val="22"/>
          <w:szCs w:val="22"/>
          <w:lang w:val="en-US" w:eastAsia="en-US"/>
        </w:rPr>
        <w:t>Manpower</w:t>
      </w:r>
      <w:r w:rsidRPr="005B1CB5" w:rsidR="003731BF">
        <w:rPr>
          <w:kern w:val="0"/>
          <w:sz w:val="22"/>
          <w:szCs w:val="22"/>
          <w:lang w:val="en-US" w:eastAsia="en-US"/>
        </w:rPr>
        <w:t xml:space="preserve"> </w:t>
      </w:r>
      <w:r w:rsidR="003731BF">
        <w:rPr>
          <w:kern w:val="0"/>
          <w:sz w:val="22"/>
          <w:szCs w:val="22"/>
          <w:lang w:val="en-US" w:eastAsia="en-US"/>
        </w:rPr>
        <w:t>Optimization</w:t>
      </w:r>
      <w:r w:rsidRPr="00671A60" w:rsidR="00D16DE3">
        <w:rPr>
          <w:kern w:val="0"/>
          <w:sz w:val="22"/>
          <w:szCs w:val="22"/>
          <w:lang w:val="en-US" w:eastAsia="en-US"/>
        </w:rPr>
        <w:t xml:space="preserve"> in the best interest of the organization</w:t>
      </w:r>
      <w:r w:rsidRPr="00671A60" w:rsidR="00671A60">
        <w:rPr>
          <w:kern w:val="0"/>
          <w:sz w:val="22"/>
          <w:szCs w:val="22"/>
          <w:lang w:val="en-US" w:eastAsia="en-US"/>
        </w:rPr>
        <w:t>.</w:t>
      </w:r>
    </w:p>
    <w:p w:rsidR="00671A60" w:rsidRPr="000A5305" w:rsidP="000A5305" w14:paraId="6227380C" w14:textId="77777777">
      <w:pPr>
        <w:pStyle w:val="ListParagraph"/>
        <w:rPr>
          <w:kern w:val="0"/>
          <w:sz w:val="14"/>
          <w:szCs w:val="22"/>
          <w:lang w:val="en-US" w:eastAsia="en-US"/>
        </w:rPr>
      </w:pPr>
    </w:p>
    <w:p w:rsidR="0026491D" w:rsidRPr="00671A60" w:rsidP="000A5305" w14:paraId="159E071E" w14:textId="77777777">
      <w:pPr>
        <w:numPr>
          <w:ilvl w:val="0"/>
          <w:numId w:val="20"/>
        </w:numPr>
        <w:suppressAutoHyphens w:val="0"/>
        <w:wordWrap w:val="0"/>
        <w:rPr>
          <w:kern w:val="0"/>
          <w:sz w:val="22"/>
          <w:szCs w:val="22"/>
          <w:lang w:val="en-US" w:eastAsia="en-US"/>
        </w:rPr>
      </w:pPr>
      <w:r w:rsidRPr="0026491D">
        <w:rPr>
          <w:kern w:val="0"/>
          <w:sz w:val="22"/>
          <w:szCs w:val="22"/>
          <w:lang w:val="en-US" w:eastAsia="en-US"/>
        </w:rPr>
        <w:t xml:space="preserve">Study and understand the point of view of </w:t>
      </w:r>
      <w:r w:rsidR="00671A60">
        <w:rPr>
          <w:kern w:val="0"/>
          <w:sz w:val="22"/>
          <w:szCs w:val="22"/>
          <w:lang w:val="en-US" w:eastAsia="en-US"/>
        </w:rPr>
        <w:t>workmen</w:t>
      </w:r>
      <w:r w:rsidRPr="0026491D">
        <w:rPr>
          <w:kern w:val="0"/>
          <w:sz w:val="22"/>
          <w:szCs w:val="22"/>
          <w:lang w:val="en-US" w:eastAsia="en-US"/>
        </w:rPr>
        <w:t xml:space="preserve"> in order to help the factory ma</w:t>
      </w:r>
      <w:r w:rsidR="00671A60">
        <w:rPr>
          <w:kern w:val="0"/>
          <w:sz w:val="22"/>
          <w:szCs w:val="22"/>
          <w:lang w:val="en-US" w:eastAsia="en-US"/>
        </w:rPr>
        <w:t>nagement to shape and formulate</w:t>
      </w:r>
      <w:r w:rsidRPr="0026491D">
        <w:rPr>
          <w:kern w:val="0"/>
          <w:sz w:val="22"/>
          <w:szCs w:val="22"/>
          <w:lang w:val="en-US" w:eastAsia="en-US"/>
        </w:rPr>
        <w:t xml:space="preserve"> policies and practices conducive to harmonious Industrial relations and for achieving maximum production.</w:t>
      </w:r>
    </w:p>
    <w:p w:rsidR="00671A60" w:rsidRPr="000A5305" w:rsidP="000A5305" w14:paraId="6A83CCCF" w14:textId="77777777">
      <w:pPr>
        <w:suppressAutoHyphens w:val="0"/>
        <w:wordWrap w:val="0"/>
        <w:ind w:left="1080"/>
        <w:rPr>
          <w:kern w:val="0"/>
          <w:sz w:val="14"/>
          <w:szCs w:val="22"/>
          <w:lang w:val="en-US" w:eastAsia="en-US"/>
        </w:rPr>
      </w:pPr>
    </w:p>
    <w:p w:rsidR="0026491D" w:rsidRPr="00671A60" w:rsidP="000A5305" w14:paraId="5D5502E7" w14:textId="77777777">
      <w:pPr>
        <w:numPr>
          <w:ilvl w:val="0"/>
          <w:numId w:val="20"/>
        </w:numPr>
        <w:suppressAutoHyphens w:val="0"/>
        <w:wordWrap w:val="0"/>
        <w:rPr>
          <w:kern w:val="0"/>
          <w:sz w:val="22"/>
          <w:szCs w:val="22"/>
          <w:lang w:val="en-US" w:eastAsia="en-US"/>
        </w:rPr>
      </w:pPr>
      <w:r w:rsidRPr="0026491D">
        <w:rPr>
          <w:kern w:val="0"/>
          <w:sz w:val="22"/>
          <w:szCs w:val="22"/>
          <w:lang w:val="en-US" w:eastAsia="en-US"/>
        </w:rPr>
        <w:t>Front line role in day to day Grievance handling, Maintenance of Employee Discipline</w:t>
      </w:r>
      <w:r w:rsidR="00F14108">
        <w:rPr>
          <w:kern w:val="0"/>
          <w:sz w:val="22"/>
          <w:szCs w:val="22"/>
          <w:lang w:val="en-US" w:eastAsia="en-US"/>
        </w:rPr>
        <w:t>.</w:t>
      </w:r>
    </w:p>
    <w:p w:rsidR="00671A60" w:rsidRPr="000A5305" w:rsidP="000A5305" w14:paraId="215D52BA" w14:textId="77777777">
      <w:pPr>
        <w:suppressAutoHyphens w:val="0"/>
        <w:wordWrap w:val="0"/>
        <w:ind w:left="1080"/>
        <w:rPr>
          <w:kern w:val="0"/>
          <w:sz w:val="16"/>
          <w:szCs w:val="22"/>
          <w:lang w:val="en-US" w:eastAsia="en-US"/>
        </w:rPr>
      </w:pPr>
    </w:p>
    <w:p w:rsidR="0026491D" w:rsidRPr="00671A60" w:rsidP="000A5305" w14:paraId="143B783F" w14:textId="77777777">
      <w:pPr>
        <w:numPr>
          <w:ilvl w:val="0"/>
          <w:numId w:val="20"/>
        </w:numPr>
        <w:suppressAutoHyphens w:val="0"/>
        <w:wordWrap w:val="0"/>
        <w:rPr>
          <w:kern w:val="0"/>
          <w:sz w:val="22"/>
          <w:szCs w:val="22"/>
          <w:lang w:val="en-US" w:eastAsia="en-US"/>
        </w:rPr>
      </w:pPr>
      <w:r w:rsidRPr="0026491D">
        <w:rPr>
          <w:kern w:val="0"/>
          <w:sz w:val="22"/>
          <w:szCs w:val="22"/>
          <w:lang w:val="en-US" w:eastAsia="en-US"/>
        </w:rPr>
        <w:t>Disciplinary Action: Implementation of standing orders, Preparing Charge Sheet/Show cause Notice</w:t>
      </w:r>
      <w:r w:rsidR="007E7DB5">
        <w:rPr>
          <w:kern w:val="0"/>
          <w:sz w:val="22"/>
          <w:szCs w:val="22"/>
          <w:lang w:val="en-US" w:eastAsia="en-US"/>
        </w:rPr>
        <w:t xml:space="preserve"> </w:t>
      </w:r>
      <w:r w:rsidRPr="0026491D">
        <w:rPr>
          <w:kern w:val="0"/>
          <w:sz w:val="22"/>
          <w:szCs w:val="22"/>
          <w:lang w:val="en-US" w:eastAsia="en-US"/>
        </w:rPr>
        <w:t>/</w:t>
      </w:r>
      <w:r w:rsidR="007E7DB5">
        <w:rPr>
          <w:kern w:val="0"/>
          <w:sz w:val="22"/>
          <w:szCs w:val="22"/>
          <w:lang w:val="en-US" w:eastAsia="en-US"/>
        </w:rPr>
        <w:t xml:space="preserve"> </w:t>
      </w:r>
      <w:r w:rsidRPr="0026491D">
        <w:rPr>
          <w:kern w:val="0"/>
          <w:sz w:val="22"/>
          <w:szCs w:val="22"/>
          <w:lang w:val="en-US" w:eastAsia="en-US"/>
        </w:rPr>
        <w:t>Suspension Letter, Conducting Domestic Inquiry</w:t>
      </w:r>
      <w:r w:rsidR="007E7DB5">
        <w:rPr>
          <w:kern w:val="0"/>
          <w:sz w:val="22"/>
          <w:szCs w:val="22"/>
          <w:lang w:val="en-US" w:eastAsia="en-US"/>
        </w:rPr>
        <w:t xml:space="preserve"> </w:t>
      </w:r>
      <w:r w:rsidRPr="00671A60" w:rsidR="00671A60">
        <w:rPr>
          <w:kern w:val="0"/>
          <w:sz w:val="22"/>
          <w:szCs w:val="22"/>
          <w:lang w:val="en-US" w:eastAsia="en-US"/>
        </w:rPr>
        <w:t>&amp;</w:t>
      </w:r>
      <w:r w:rsidR="007E7DB5">
        <w:rPr>
          <w:kern w:val="0"/>
          <w:sz w:val="22"/>
          <w:szCs w:val="22"/>
          <w:lang w:val="en-US" w:eastAsia="en-US"/>
        </w:rPr>
        <w:t xml:space="preserve"> </w:t>
      </w:r>
      <w:r w:rsidRPr="0026491D">
        <w:rPr>
          <w:kern w:val="0"/>
          <w:sz w:val="22"/>
          <w:szCs w:val="22"/>
          <w:lang w:val="en-US" w:eastAsia="en-US"/>
        </w:rPr>
        <w:t>preparing orders for different types of punishment</w:t>
      </w:r>
      <w:r w:rsidRPr="00671A60" w:rsidR="00671A60">
        <w:rPr>
          <w:kern w:val="0"/>
          <w:sz w:val="22"/>
          <w:szCs w:val="22"/>
          <w:lang w:val="en-US" w:eastAsia="en-US"/>
        </w:rPr>
        <w:t xml:space="preserve"> in consultation with Legal Advisor.</w:t>
      </w:r>
    </w:p>
    <w:p w:rsidR="00671A60" w:rsidRPr="000A5305" w:rsidP="000A5305" w14:paraId="4880D816" w14:textId="77777777">
      <w:pPr>
        <w:suppressAutoHyphens w:val="0"/>
        <w:wordWrap w:val="0"/>
        <w:ind w:left="1080"/>
        <w:rPr>
          <w:kern w:val="0"/>
          <w:sz w:val="16"/>
          <w:szCs w:val="22"/>
          <w:lang w:val="en-US" w:eastAsia="en-US"/>
        </w:rPr>
      </w:pPr>
    </w:p>
    <w:p w:rsidR="00671A60" w:rsidRPr="00671A60" w:rsidP="000A5305" w14:paraId="11EE9D9C" w14:textId="77777777">
      <w:pPr>
        <w:numPr>
          <w:ilvl w:val="0"/>
          <w:numId w:val="20"/>
        </w:numPr>
        <w:suppressAutoHyphens w:val="0"/>
        <w:wordWrap w:val="0"/>
        <w:rPr>
          <w:rFonts w:ascii="Arial" w:hAnsi="Arial" w:cs="Arial"/>
          <w:kern w:val="0"/>
          <w:sz w:val="20"/>
          <w:szCs w:val="20"/>
          <w:lang w:val="en-US" w:eastAsia="en-US"/>
        </w:rPr>
      </w:pPr>
      <w:r w:rsidRPr="00671A60">
        <w:rPr>
          <w:kern w:val="0"/>
          <w:sz w:val="22"/>
          <w:szCs w:val="22"/>
          <w:lang w:val="en-US" w:eastAsia="en-US"/>
        </w:rPr>
        <w:t>Handle all Union related negotiations and keep management updated on any developments</w:t>
      </w:r>
    </w:p>
    <w:p w:rsidR="00671A60" w:rsidRPr="000A5305" w:rsidP="000A5305" w14:paraId="0A212671" w14:textId="77777777">
      <w:pPr>
        <w:pStyle w:val="ListParagraph"/>
        <w:rPr>
          <w:rFonts w:ascii="Arial" w:hAnsi="Arial" w:cs="Arial"/>
          <w:kern w:val="0"/>
          <w:sz w:val="16"/>
          <w:szCs w:val="20"/>
          <w:lang w:val="en-US" w:eastAsia="en-US"/>
        </w:rPr>
      </w:pPr>
    </w:p>
    <w:p w:rsidR="00671A60" w:rsidRPr="00671A60" w:rsidP="000A5305" w14:paraId="34CC7C71" w14:textId="77777777">
      <w:pPr>
        <w:numPr>
          <w:ilvl w:val="0"/>
          <w:numId w:val="20"/>
        </w:numPr>
        <w:suppressAutoHyphens w:val="0"/>
        <w:wordWrap w:val="0"/>
        <w:rPr>
          <w:kern w:val="0"/>
          <w:sz w:val="22"/>
          <w:szCs w:val="22"/>
          <w:lang w:val="en-US" w:eastAsia="en-US"/>
        </w:rPr>
      </w:pPr>
      <w:r w:rsidRPr="00671A60">
        <w:rPr>
          <w:kern w:val="0"/>
          <w:sz w:val="22"/>
          <w:szCs w:val="22"/>
          <w:lang w:val="en-US" w:eastAsia="en-US"/>
        </w:rPr>
        <w:t>Played an important role in signing Long Term Settlement &amp; implementation of clauses of the settlement successfully.</w:t>
      </w:r>
    </w:p>
    <w:p w:rsidR="005B1CB5" w:rsidRPr="000A5305" w:rsidP="000A5305" w14:paraId="23CEC827" w14:textId="77777777">
      <w:pPr>
        <w:rPr>
          <w:b/>
          <w:sz w:val="16"/>
          <w:szCs w:val="22"/>
        </w:rPr>
      </w:pPr>
    </w:p>
    <w:p w:rsidR="00AE7E93" w:rsidRPr="000A5305" w14:paraId="4EE1567C" w14:textId="77777777">
      <w:pPr>
        <w:rPr>
          <w:sz w:val="16"/>
          <w:szCs w:val="22"/>
        </w:rPr>
      </w:pPr>
      <w:r>
        <w:rPr>
          <w:b/>
          <w:sz w:val="22"/>
          <w:szCs w:val="22"/>
        </w:rPr>
        <w:t>OD &amp; Change Management</w:t>
      </w:r>
      <w:r>
        <w:rPr>
          <w:sz w:val="22"/>
          <w:szCs w:val="22"/>
        </w:rPr>
        <w:br/>
      </w:r>
    </w:p>
    <w:p w:rsidR="00CF032E" w:rsidRPr="00360287" w:rsidP="00CF032E" w14:paraId="35BFB67A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kern w:val="0"/>
          <w:sz w:val="22"/>
          <w:szCs w:val="22"/>
          <w:lang w:val="en-US" w:eastAsia="en-US"/>
        </w:rPr>
      </w:pPr>
      <w:r w:rsidRPr="00360287">
        <w:rPr>
          <w:kern w:val="0"/>
          <w:sz w:val="22"/>
          <w:szCs w:val="22"/>
          <w:lang w:val="en-US" w:eastAsia="en-US"/>
        </w:rPr>
        <w:t>Driving and acting as a catalyst related with various initiatives like 5S/ 7S, Safety, Kaizen</w:t>
      </w:r>
    </w:p>
    <w:p w:rsidR="00360287" w:rsidP="00360287" w14:paraId="16C84196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kern w:val="0"/>
          <w:sz w:val="22"/>
          <w:szCs w:val="22"/>
          <w:lang w:val="en-US" w:eastAsia="en-US"/>
        </w:rPr>
      </w:pPr>
      <w:r w:rsidRPr="00360287">
        <w:rPr>
          <w:kern w:val="0"/>
          <w:sz w:val="22"/>
          <w:szCs w:val="22"/>
          <w:lang w:val="en-US" w:eastAsia="en-US"/>
        </w:rPr>
        <w:t xml:space="preserve">Instilling </w:t>
      </w:r>
      <w:r w:rsidRPr="00360287">
        <w:rPr>
          <w:kern w:val="0"/>
          <w:sz w:val="22"/>
          <w:szCs w:val="22"/>
          <w:lang w:val="en-US" w:eastAsia="en-US"/>
        </w:rPr>
        <w:t>behavioral</w:t>
      </w:r>
      <w:r w:rsidRPr="00360287">
        <w:rPr>
          <w:kern w:val="0"/>
          <w:sz w:val="22"/>
          <w:szCs w:val="22"/>
          <w:lang w:val="en-US" w:eastAsia="en-US"/>
        </w:rPr>
        <w:t xml:space="preserve"> changes towards the work place and to develop performance based approach</w:t>
      </w:r>
    </w:p>
    <w:p w:rsidR="00360287" w:rsidP="00360287" w14:paraId="1B88D41D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kern w:val="0"/>
          <w:sz w:val="22"/>
          <w:szCs w:val="22"/>
          <w:lang w:val="en-US" w:eastAsia="en-US"/>
        </w:rPr>
      </w:pPr>
      <w:r w:rsidRPr="00360287">
        <w:rPr>
          <w:kern w:val="0"/>
          <w:sz w:val="22"/>
          <w:szCs w:val="22"/>
          <w:lang w:val="en-US" w:eastAsia="en-US"/>
        </w:rPr>
        <w:t>Strategize internal communication and promote employee mindshare to enhance the bonding</w:t>
      </w:r>
    </w:p>
    <w:p w:rsidR="00360287" w:rsidRPr="00360287" w:rsidP="00360287" w14:paraId="6B3E0DFC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kern w:val="0"/>
          <w:sz w:val="22"/>
          <w:szCs w:val="22"/>
          <w:lang w:val="en-US" w:eastAsia="en-US"/>
        </w:rPr>
      </w:pPr>
      <w:r w:rsidRPr="00360287">
        <w:rPr>
          <w:kern w:val="0"/>
          <w:sz w:val="22"/>
          <w:szCs w:val="22"/>
          <w:lang w:val="en-US" w:eastAsia="en-US"/>
        </w:rPr>
        <w:t>Competency profiling and assessment capability</w:t>
      </w:r>
    </w:p>
    <w:p w:rsidR="00360287" w:rsidP="00360287" w14:paraId="46AB7841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kern w:val="0"/>
          <w:sz w:val="22"/>
          <w:szCs w:val="22"/>
          <w:lang w:val="en-US" w:eastAsia="en-US"/>
        </w:rPr>
      </w:pPr>
      <w:r w:rsidRPr="00360287">
        <w:rPr>
          <w:kern w:val="0"/>
          <w:sz w:val="22"/>
          <w:szCs w:val="22"/>
          <w:lang w:val="en-US" w:eastAsia="en-US"/>
        </w:rPr>
        <w:t>Analyze employee attrition trends and prevent attrition of talented employees</w:t>
      </w:r>
    </w:p>
    <w:p w:rsidR="00360287" w:rsidRPr="00360287" w:rsidP="00360287" w14:paraId="3B312B42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kern w:val="0"/>
          <w:sz w:val="22"/>
          <w:szCs w:val="22"/>
          <w:lang w:val="en-US" w:eastAsia="en-US"/>
        </w:rPr>
      </w:pPr>
      <w:r w:rsidRPr="00200245">
        <w:rPr>
          <w:kern w:val="0"/>
          <w:sz w:val="22"/>
          <w:szCs w:val="22"/>
          <w:lang w:val="en-US" w:eastAsia="en-US"/>
        </w:rPr>
        <w:t>Designing and implementing Employee engagement interventions</w:t>
      </w:r>
    </w:p>
    <w:p w:rsidR="00AE7E93" w14:paraId="68554E0D" w14:textId="471658C5">
      <w:pPr>
        <w:rPr>
          <w:b/>
          <w:sz w:val="22"/>
          <w:szCs w:val="22"/>
        </w:rPr>
      </w:pPr>
      <w:r>
        <w:rPr>
          <w:b/>
          <w:sz w:val="22"/>
          <w:szCs w:val="22"/>
        </w:rPr>
        <w:t>Employee Life Cycle Management [SAP – HCM</w:t>
      </w:r>
      <w:r w:rsidR="00832908">
        <w:rPr>
          <w:b/>
          <w:sz w:val="22"/>
          <w:szCs w:val="22"/>
        </w:rPr>
        <w:t xml:space="preserve"> &amp; Payroll </w:t>
      </w:r>
      <w:r w:rsidR="00F35CCF">
        <w:rPr>
          <w:b/>
          <w:sz w:val="22"/>
          <w:szCs w:val="22"/>
        </w:rPr>
        <w:t>&amp; ERP</w:t>
      </w:r>
      <w:r>
        <w:rPr>
          <w:b/>
          <w:sz w:val="22"/>
          <w:szCs w:val="22"/>
        </w:rPr>
        <w:t>]</w:t>
      </w:r>
    </w:p>
    <w:p w:rsidR="00AE7E93" w:rsidRPr="000A5305" w14:paraId="2BA04914" w14:textId="77777777">
      <w:pPr>
        <w:rPr>
          <w:b/>
          <w:sz w:val="16"/>
          <w:szCs w:val="22"/>
        </w:rPr>
      </w:pPr>
    </w:p>
    <w:p w:rsidR="00AE7E93" w14:paraId="3F203D83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ind w:left="720" w:right="-540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Accountable for entire employee life cycle from on boarding to exit management [Total Employee </w:t>
      </w:r>
      <w:r w:rsidR="000A5305">
        <w:rPr>
          <w:color w:val="333333"/>
          <w:sz w:val="22"/>
          <w:szCs w:val="22"/>
        </w:rPr>
        <w:t xml:space="preserve">  </w:t>
      </w:r>
      <w:r>
        <w:rPr>
          <w:color w:val="333333"/>
          <w:sz w:val="22"/>
          <w:szCs w:val="22"/>
        </w:rPr>
        <w:t>Strength: 2500 plus]</w:t>
      </w:r>
    </w:p>
    <w:p w:rsidR="00AE7E93" w14:paraId="52E49BBD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>Proposing &amp; executing new developments &amp; customisation for increasing operational efficiency</w:t>
      </w:r>
    </w:p>
    <w:p w:rsidR="00AE7E93" w14:paraId="273770A3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Monitoring the salary &amp; wage disbursement process as per the employment contracts </w:t>
      </w:r>
    </w:p>
    <w:p w:rsidR="00AE7E93" w14:paraId="14E8E1ED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Ensure awareness among employees related with HR policies &amp; extending the benefits </w:t>
      </w:r>
    </w:p>
    <w:p w:rsidR="00200245" w14:paraId="45300A3A" w14:textId="77777777">
      <w:pPr>
        <w:pStyle w:val="ListParagraph"/>
        <w:numPr>
          <w:ilvl w:val="0"/>
          <w:numId w:val="2"/>
        </w:numPr>
        <w:tabs>
          <w:tab w:val="left" w:pos="144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Maintaining HR records &amp; documents as per the regulatory standards </w:t>
      </w:r>
    </w:p>
    <w:p w:rsidR="00AE7E93" w14:paraId="5F0537B3" w14:textId="77777777">
      <w:pPr>
        <w:spacing w:before="100" w:after="100"/>
        <w:rPr>
          <w:b/>
          <w:sz w:val="22"/>
          <w:szCs w:val="22"/>
        </w:rPr>
      </w:pPr>
      <w:r>
        <w:rPr>
          <w:b/>
          <w:sz w:val="22"/>
          <w:szCs w:val="22"/>
        </w:rPr>
        <w:t>Statutory Compliances &amp; HR Audits</w:t>
      </w:r>
    </w:p>
    <w:p w:rsidR="00AE7E93" w14:paraId="6636A5B1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Ensuring 100 % compliance under various applicable statutory requirements – Factories/ Contract Labour/ ESIC</w:t>
      </w:r>
      <w:r w:rsidR="00E30EDC">
        <w:rPr>
          <w:sz w:val="22"/>
          <w:szCs w:val="22"/>
        </w:rPr>
        <w:t xml:space="preserve"> </w:t>
      </w:r>
      <w:r>
        <w:rPr>
          <w:sz w:val="22"/>
          <w:szCs w:val="22"/>
        </w:rPr>
        <w:t>/ Minimum Wages</w:t>
      </w:r>
      <w:r w:rsidR="00E30EDC">
        <w:rPr>
          <w:sz w:val="22"/>
          <w:szCs w:val="22"/>
        </w:rPr>
        <w:t xml:space="preserve"> </w:t>
      </w:r>
      <w:r>
        <w:rPr>
          <w:sz w:val="22"/>
          <w:szCs w:val="22"/>
        </w:rPr>
        <w:t>/ Gratuity</w:t>
      </w:r>
      <w:r w:rsidR="00E30EDC">
        <w:rPr>
          <w:sz w:val="22"/>
          <w:szCs w:val="22"/>
        </w:rPr>
        <w:t xml:space="preserve"> </w:t>
      </w:r>
      <w:r>
        <w:rPr>
          <w:sz w:val="22"/>
          <w:szCs w:val="22"/>
        </w:rPr>
        <w:t>/ Employment Exchange</w:t>
      </w:r>
      <w:r w:rsidR="00E30EDC">
        <w:rPr>
          <w:sz w:val="22"/>
          <w:szCs w:val="22"/>
        </w:rPr>
        <w:t xml:space="preserve"> </w:t>
      </w:r>
      <w:r>
        <w:rPr>
          <w:sz w:val="22"/>
          <w:szCs w:val="22"/>
        </w:rPr>
        <w:t>/ Industrial Employment etc.</w:t>
      </w:r>
    </w:p>
    <w:p w:rsidR="00AE7E93" w14:paraId="597F6512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890FEF">
        <w:rPr>
          <w:sz w:val="22"/>
          <w:szCs w:val="22"/>
        </w:rPr>
        <w:t>Monitoring the compliance checklist periodically &amp; ensuring submission of various returns as per prescribed timelines</w:t>
      </w:r>
    </w:p>
    <w:p w:rsidR="00AE7E93" w14:paraId="0755415A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Coordinating </w:t>
      </w:r>
      <w:r w:rsidR="00890FEF">
        <w:rPr>
          <w:sz w:val="22"/>
          <w:szCs w:val="22"/>
        </w:rPr>
        <w:t>&amp; liasioning with various Govt. Departments regarding new implementations, awareness programs &amp; Industrial surveys</w:t>
      </w:r>
    </w:p>
    <w:p w:rsidR="00AE7E93" w14:paraId="6CB8DD0E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>Developing effective processes &amp; mechanisms for smooth transfer of statutory benefits to employees [Withdrawals</w:t>
      </w:r>
      <w:r w:rsidR="00E30EDC">
        <w:rPr>
          <w:sz w:val="22"/>
          <w:szCs w:val="22"/>
        </w:rPr>
        <w:t xml:space="preserve"> </w:t>
      </w:r>
      <w:r>
        <w:rPr>
          <w:sz w:val="22"/>
          <w:szCs w:val="22"/>
        </w:rPr>
        <w:t>/ Transfers</w:t>
      </w:r>
      <w:r w:rsidR="00E30EDC">
        <w:rPr>
          <w:sz w:val="22"/>
          <w:szCs w:val="22"/>
        </w:rPr>
        <w:t xml:space="preserve"> </w:t>
      </w:r>
      <w:r>
        <w:rPr>
          <w:sz w:val="22"/>
          <w:szCs w:val="22"/>
        </w:rPr>
        <w:t>/ ESIC</w:t>
      </w:r>
      <w:r w:rsidR="00E30EDC">
        <w:rPr>
          <w:sz w:val="22"/>
          <w:szCs w:val="22"/>
        </w:rPr>
        <w:t xml:space="preserve"> </w:t>
      </w:r>
      <w:r>
        <w:rPr>
          <w:sz w:val="22"/>
          <w:szCs w:val="22"/>
        </w:rPr>
        <w:t>/ LWF benefits]</w:t>
      </w:r>
    </w:p>
    <w:p w:rsidR="00AE7E93" w14:paraId="0B05473E" w14:textId="7777777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Talent Acquisition &amp; Employee Retention </w:t>
      </w:r>
    </w:p>
    <w:p w:rsidR="00AE7E93" w14:paraId="648AD164" w14:textId="77777777">
      <w:pPr>
        <w:rPr>
          <w:sz w:val="22"/>
          <w:szCs w:val="22"/>
        </w:rPr>
      </w:pPr>
    </w:p>
    <w:p w:rsidR="001F4F95" w:rsidRPr="001F4F95" w:rsidP="006C0076" w14:paraId="3C8FC830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1F4F95">
        <w:rPr>
          <w:sz w:val="22"/>
          <w:szCs w:val="22"/>
        </w:rPr>
        <w:t>Explore the market best practices in the recruitment and staffing &amp;</w:t>
      </w:r>
      <w:r w:rsidR="00E21F27">
        <w:rPr>
          <w:sz w:val="22"/>
          <w:szCs w:val="22"/>
        </w:rPr>
        <w:t xml:space="preserve"> </w:t>
      </w:r>
      <w:r w:rsidRPr="001F4F95" w:rsidR="00890FEF">
        <w:rPr>
          <w:sz w:val="22"/>
          <w:szCs w:val="22"/>
        </w:rPr>
        <w:t>Develop effective</w:t>
      </w:r>
      <w:r w:rsidRPr="001F4F95">
        <w:rPr>
          <w:sz w:val="22"/>
          <w:szCs w:val="22"/>
        </w:rPr>
        <w:t xml:space="preserve"> recruiting strategies and effective utilisation of available channels </w:t>
      </w:r>
    </w:p>
    <w:p w:rsidR="001F4F95" w:rsidRPr="001F4F95" w:rsidP="006C0076" w14:paraId="72FFB1A0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 w:rsidRPr="001F4F95">
        <w:rPr>
          <w:sz w:val="22"/>
          <w:szCs w:val="22"/>
        </w:rPr>
        <w:t xml:space="preserve"> Ensuring closure within the stipulated hiring timelines without compromising on hiring quality as per agreed S</w:t>
      </w:r>
      <w:r w:rsidR="00FA3B83">
        <w:rPr>
          <w:sz w:val="22"/>
          <w:szCs w:val="22"/>
        </w:rPr>
        <w:t xml:space="preserve">tanding </w:t>
      </w:r>
      <w:r w:rsidRPr="001F4F95">
        <w:rPr>
          <w:sz w:val="22"/>
          <w:szCs w:val="22"/>
        </w:rPr>
        <w:t>L</w:t>
      </w:r>
      <w:r w:rsidR="00FA3B83">
        <w:rPr>
          <w:sz w:val="22"/>
          <w:szCs w:val="22"/>
        </w:rPr>
        <w:t xml:space="preserve">ine of </w:t>
      </w:r>
      <w:r w:rsidRPr="001F4F95">
        <w:rPr>
          <w:sz w:val="22"/>
          <w:szCs w:val="22"/>
        </w:rPr>
        <w:t>A</w:t>
      </w:r>
      <w:r w:rsidR="00FA3B83">
        <w:rPr>
          <w:sz w:val="22"/>
          <w:szCs w:val="22"/>
        </w:rPr>
        <w:t>ction</w:t>
      </w:r>
      <w:r w:rsidRPr="001F4F95">
        <w:rPr>
          <w:sz w:val="22"/>
          <w:szCs w:val="22"/>
        </w:rPr>
        <w:t>s</w:t>
      </w:r>
    </w:p>
    <w:p w:rsidR="001F4F95" w:rsidP="006C0076" w14:paraId="564E3F4F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 w:rsidRPr="001F4F95">
        <w:rPr>
          <w:sz w:val="22"/>
          <w:szCs w:val="22"/>
        </w:rPr>
        <w:t>Collaborate with the divisional Heads to understand talent needs, devise creative sourcing strategies for the organization and build a pipeline of talent for specific roles</w:t>
      </w:r>
    </w:p>
    <w:p w:rsidR="001F4F95" w:rsidRPr="001F4F95" w:rsidP="006C0076" w14:paraId="12DFA107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 w:rsidRPr="001F4F95">
        <w:rPr>
          <w:sz w:val="22"/>
          <w:szCs w:val="22"/>
        </w:rPr>
        <w:t>Generate, measure, and analyze key recruiting metrics for the purpose of managing recruiting effectiveness</w:t>
      </w:r>
    </w:p>
    <w:p w:rsidR="001F4F95" w:rsidRPr="001F4F95" w:rsidP="001F4F95" w14:paraId="28314F87" w14:textId="77777777">
      <w:pPr>
        <w:pStyle w:val="ListParagraph"/>
        <w:numPr>
          <w:ilvl w:val="0"/>
          <w:numId w:val="2"/>
        </w:numPr>
        <w:tabs>
          <w:tab w:val="left" w:pos="1420"/>
        </w:tabs>
        <w:spacing w:line="360" w:lineRule="auto"/>
        <w:ind w:left="720" w:right="-540"/>
        <w:rPr>
          <w:sz w:val="22"/>
          <w:szCs w:val="22"/>
        </w:rPr>
      </w:pPr>
      <w:r w:rsidRPr="001F4F95">
        <w:rPr>
          <w:sz w:val="22"/>
          <w:szCs w:val="22"/>
        </w:rPr>
        <w:t xml:space="preserve">  Monitor &amp; ensure that the recruitment processes are adhered to &amp; in line with the organizational goal</w:t>
      </w:r>
    </w:p>
    <w:p w:rsidR="00AE7E93" w14:paraId="06C4BA8C" w14:textId="274F84D1">
      <w:pPr>
        <w:pStyle w:val="ListParagraph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Compensation, Benefits &amp; </w:t>
      </w:r>
      <w:r w:rsidR="000A5305">
        <w:rPr>
          <w:b/>
          <w:bCs/>
          <w:sz w:val="22"/>
          <w:szCs w:val="22"/>
        </w:rPr>
        <w:t>performance management system [</w:t>
      </w:r>
      <w:r>
        <w:rPr>
          <w:b/>
          <w:bCs/>
          <w:sz w:val="22"/>
          <w:szCs w:val="22"/>
        </w:rPr>
        <w:t>PMS</w:t>
      </w:r>
      <w:r w:rsidR="000A5305">
        <w:rPr>
          <w:b/>
          <w:bCs/>
          <w:sz w:val="22"/>
          <w:szCs w:val="22"/>
        </w:rPr>
        <w:t>]</w:t>
      </w:r>
      <w:r w:rsidR="00E21F27">
        <w:rPr>
          <w:b/>
          <w:bCs/>
          <w:sz w:val="22"/>
          <w:szCs w:val="22"/>
        </w:rPr>
        <w:t>, Payroll (SAP HCM)</w:t>
      </w:r>
      <w:r w:rsidR="00467799">
        <w:rPr>
          <w:b/>
          <w:bCs/>
          <w:sz w:val="22"/>
          <w:szCs w:val="22"/>
        </w:rPr>
        <w:t>, ERP</w:t>
      </w:r>
    </w:p>
    <w:p w:rsidR="00AE7E93" w14:paraId="443551CB" w14:textId="77777777">
      <w:pPr>
        <w:pStyle w:val="ListParagraph"/>
        <w:jc w:val="both"/>
        <w:rPr>
          <w:sz w:val="22"/>
          <w:szCs w:val="22"/>
        </w:rPr>
      </w:pPr>
    </w:p>
    <w:p w:rsidR="001F4F95" w:rsidRPr="009A27C8" w:rsidP="006C72E4" w14:paraId="4C8FB6C8" w14:textId="77777777">
      <w:pPr>
        <w:numPr>
          <w:ilvl w:val="0"/>
          <w:numId w:val="29"/>
        </w:numPr>
        <w:suppressAutoHyphens w:val="0"/>
        <w:wordWrap w:val="0"/>
        <w:spacing w:line="270" w:lineRule="atLeast"/>
        <w:rPr>
          <w:rFonts w:ascii="Arial" w:hAnsi="Arial" w:cs="Arial"/>
          <w:kern w:val="0"/>
          <w:sz w:val="20"/>
          <w:szCs w:val="20"/>
          <w:lang w:val="en-US" w:eastAsia="en-US"/>
        </w:rPr>
      </w:pP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Participate in identification, modeling, &amp; implementation of performance </w:t>
      </w:r>
      <w:r w:rsidRPr="009A27C8">
        <w:rPr>
          <w:rFonts w:ascii="Arial" w:hAnsi="Arial" w:cs="Arial"/>
          <w:b/>
          <w:bCs/>
          <w:kern w:val="0"/>
          <w:sz w:val="20"/>
          <w:szCs w:val="20"/>
          <w:lang w:val="en-US" w:eastAsia="en-US"/>
        </w:rPr>
        <w:t>management</w:t>
      </w: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 of existing team &amp; </w:t>
      </w:r>
      <w:r w:rsidRPr="009A27C8">
        <w:rPr>
          <w:rFonts w:ascii="Arial" w:hAnsi="Arial" w:cs="Arial"/>
          <w:b/>
          <w:bCs/>
          <w:kern w:val="0"/>
          <w:sz w:val="20"/>
          <w:szCs w:val="20"/>
          <w:lang w:val="en-US" w:eastAsia="en-US"/>
        </w:rPr>
        <w:t>compensation</w:t>
      </w: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 plan analysis and design. </w:t>
      </w:r>
    </w:p>
    <w:p w:rsidR="001F4F95" w:rsidRPr="009A27C8" w14:paraId="4063EEEC" w14:textId="77777777">
      <w:pPr>
        <w:rPr>
          <w:b/>
          <w:bCs/>
          <w:sz w:val="22"/>
          <w:szCs w:val="22"/>
        </w:rPr>
      </w:pPr>
    </w:p>
    <w:p w:rsidR="001F4F95" w:rsidRPr="009A27C8" w:rsidP="006C72E4" w14:paraId="54D1AC86" w14:textId="77777777">
      <w:pPr>
        <w:numPr>
          <w:ilvl w:val="0"/>
          <w:numId w:val="29"/>
        </w:numPr>
        <w:suppressAutoHyphens w:val="0"/>
        <w:wordWrap w:val="0"/>
        <w:spacing w:line="270" w:lineRule="atLeast"/>
        <w:rPr>
          <w:rFonts w:ascii="Arial" w:hAnsi="Arial" w:cs="Arial"/>
          <w:kern w:val="0"/>
          <w:sz w:val="20"/>
          <w:szCs w:val="20"/>
          <w:lang w:val="en-US" w:eastAsia="en-US"/>
        </w:rPr>
      </w:pP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Modeling of financial impact of </w:t>
      </w:r>
      <w:r w:rsidRPr="009A27C8">
        <w:rPr>
          <w:rFonts w:ascii="Arial" w:hAnsi="Arial" w:cs="Arial"/>
          <w:b/>
          <w:bCs/>
          <w:kern w:val="0"/>
          <w:sz w:val="20"/>
          <w:szCs w:val="20"/>
          <w:lang w:val="en-US" w:eastAsia="en-US"/>
        </w:rPr>
        <w:t>compensation</w:t>
      </w: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 plans</w:t>
      </w:r>
    </w:p>
    <w:p w:rsidR="001F4F95" w:rsidRPr="009A27C8" w14:paraId="0AD473E3" w14:textId="77777777">
      <w:pPr>
        <w:rPr>
          <w:b/>
          <w:bCs/>
          <w:sz w:val="22"/>
          <w:szCs w:val="22"/>
        </w:rPr>
      </w:pPr>
    </w:p>
    <w:p w:rsidR="001F4F95" w:rsidRPr="009A27C8" w:rsidP="006C72E4" w14:paraId="136E91D3" w14:textId="77777777">
      <w:pPr>
        <w:numPr>
          <w:ilvl w:val="0"/>
          <w:numId w:val="29"/>
        </w:numPr>
        <w:suppressAutoHyphens w:val="0"/>
        <w:wordWrap w:val="0"/>
        <w:spacing w:line="270" w:lineRule="atLeast"/>
        <w:rPr>
          <w:rFonts w:ascii="Arial" w:hAnsi="Arial" w:cs="Arial"/>
          <w:kern w:val="0"/>
          <w:sz w:val="20"/>
          <w:szCs w:val="20"/>
          <w:lang w:val="en-US" w:eastAsia="en-US"/>
        </w:rPr>
      </w:pP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Program manage the Annual </w:t>
      </w:r>
      <w:r w:rsidRPr="009A27C8">
        <w:rPr>
          <w:rFonts w:ascii="Arial" w:hAnsi="Arial" w:cs="Arial"/>
          <w:b/>
          <w:bCs/>
          <w:kern w:val="0"/>
          <w:sz w:val="20"/>
          <w:szCs w:val="20"/>
          <w:lang w:val="en-US" w:eastAsia="en-US"/>
        </w:rPr>
        <w:t>Compensation</w:t>
      </w: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 Review cycle to ensure complete budget </w:t>
      </w:r>
      <w:r w:rsidRPr="009A27C8">
        <w:rPr>
          <w:rFonts w:ascii="Arial" w:hAnsi="Arial" w:cs="Arial"/>
          <w:b/>
          <w:bCs/>
          <w:kern w:val="0"/>
          <w:sz w:val="20"/>
          <w:szCs w:val="20"/>
          <w:lang w:val="en-US" w:eastAsia="en-US"/>
        </w:rPr>
        <w:t>management</w:t>
      </w: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 and timeline adherence</w:t>
      </w:r>
    </w:p>
    <w:p w:rsidR="001F4F95" w:rsidRPr="009A27C8" w14:paraId="13DD14A3" w14:textId="77777777">
      <w:pPr>
        <w:rPr>
          <w:b/>
          <w:bCs/>
          <w:sz w:val="22"/>
          <w:szCs w:val="22"/>
        </w:rPr>
      </w:pPr>
    </w:p>
    <w:p w:rsidR="00F35CCF" w:rsidP="006C72E4" w14:paraId="54E9DE3C" w14:textId="5D873EA9">
      <w:pPr>
        <w:numPr>
          <w:ilvl w:val="0"/>
          <w:numId w:val="29"/>
        </w:numPr>
        <w:suppressAutoHyphens w:val="0"/>
        <w:wordWrap w:val="0"/>
        <w:spacing w:line="270" w:lineRule="atLeast"/>
        <w:rPr>
          <w:rFonts w:ascii="Arial" w:hAnsi="Arial" w:cs="Arial"/>
          <w:kern w:val="0"/>
          <w:sz w:val="20"/>
          <w:szCs w:val="20"/>
          <w:lang w:val="en-US" w:eastAsia="en-US"/>
        </w:rPr>
      </w:pP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 xml:space="preserve">Use statistical methods and techniques to make </w:t>
      </w: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>data-based</w:t>
      </w:r>
      <w:r w:rsidRPr="009A27C8">
        <w:rPr>
          <w:rFonts w:ascii="Arial" w:hAnsi="Arial" w:cs="Arial"/>
          <w:kern w:val="0"/>
          <w:sz w:val="20"/>
          <w:szCs w:val="20"/>
          <w:lang w:val="en-US" w:eastAsia="en-US"/>
        </w:rPr>
        <w:t xml:space="preserve"> decisions on various aspects of </w:t>
      </w:r>
    </w:p>
    <w:p w:rsidR="001F4F95" w:rsidRPr="009A27C8" w:rsidP="00F35CCF" w14:paraId="236D618C" w14:textId="0DDF91D2">
      <w:pPr>
        <w:suppressAutoHyphens w:val="0"/>
        <w:wordWrap w:val="0"/>
        <w:spacing w:line="270" w:lineRule="atLeast"/>
        <w:ind w:left="720"/>
        <w:rPr>
          <w:rFonts w:ascii="Arial" w:hAnsi="Arial" w:cs="Arial"/>
          <w:kern w:val="0"/>
          <w:sz w:val="20"/>
          <w:szCs w:val="20"/>
          <w:lang w:val="en-US" w:eastAsia="en-US"/>
        </w:rPr>
      </w:pPr>
      <w:r w:rsidRPr="009A27C8">
        <w:rPr>
          <w:rFonts w:ascii="Arial" w:hAnsi="Arial" w:cs="Arial"/>
          <w:b/>
          <w:bCs/>
          <w:kern w:val="0"/>
          <w:sz w:val="20"/>
          <w:szCs w:val="20"/>
          <w:lang w:val="en-US" w:eastAsia="en-US"/>
        </w:rPr>
        <w:t>compensations</w:t>
      </w:r>
    </w:p>
    <w:p w:rsidR="00AE7E93" w14:paraId="6790E970" w14:textId="77777777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760"/>
        </w:tabs>
        <w:spacing w:before="60" w:after="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PERSONAL DETAILS</w:t>
      </w:r>
    </w:p>
    <w:p w:rsidR="006F2004" w:rsidP="006F2004" w14:paraId="08D1E085" w14:textId="77777777">
      <w:pPr>
        <w:jc w:val="both"/>
        <w:rPr>
          <w:sz w:val="22"/>
          <w:szCs w:val="22"/>
        </w:rPr>
      </w:pPr>
    </w:p>
    <w:p w:rsidR="00AE7E93" w:rsidP="00EA1905" w14:paraId="3D58528B" w14:textId="5877D922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Sex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:</w:t>
      </w:r>
      <w:r>
        <w:rPr>
          <w:sz w:val="22"/>
          <w:szCs w:val="22"/>
        </w:rPr>
        <w:tab/>
        <w:t>Male.</w:t>
      </w:r>
    </w:p>
    <w:p w:rsidR="00AE7E93" w:rsidP="00EA1905" w14:paraId="006364B5" w14:textId="77777777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Date of Birth </w:t>
      </w:r>
      <w:r>
        <w:rPr>
          <w:sz w:val="22"/>
          <w:szCs w:val="22"/>
        </w:rPr>
        <w:tab/>
        <w:t xml:space="preserve">          : </w:t>
      </w:r>
      <w:r>
        <w:rPr>
          <w:sz w:val="22"/>
          <w:szCs w:val="22"/>
        </w:rPr>
        <w:tab/>
      </w:r>
      <w:r w:rsidR="0029092A">
        <w:rPr>
          <w:sz w:val="22"/>
          <w:szCs w:val="22"/>
        </w:rPr>
        <w:t>August 22, 1980</w:t>
      </w:r>
    </w:p>
    <w:p w:rsidR="00AE7E93" w:rsidP="00EA1905" w14:paraId="001B2ECD" w14:textId="77777777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Marital Status            : Married </w:t>
      </w:r>
    </w:p>
    <w:p w:rsidR="00AE7E93" w:rsidP="00EA1905" w14:paraId="2DDF270C" w14:textId="77777777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Language Known      :</w:t>
      </w:r>
      <w:r>
        <w:rPr>
          <w:sz w:val="22"/>
          <w:szCs w:val="22"/>
        </w:rPr>
        <w:tab/>
        <w:t xml:space="preserve">English, Hindi, Marathi </w:t>
      </w:r>
    </w:p>
    <w:p w:rsidR="00AE7E93" w:rsidP="00EA1905" w14:paraId="64E9BE87" w14:textId="77777777">
      <w:p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Permanent Add</w:t>
      </w:r>
      <w:r>
        <w:rPr>
          <w:sz w:val="22"/>
          <w:szCs w:val="22"/>
        </w:rPr>
        <w:tab/>
        <w:t xml:space="preserve">          :</w:t>
      </w:r>
      <w:r>
        <w:rPr>
          <w:sz w:val="22"/>
          <w:szCs w:val="22"/>
        </w:rPr>
        <w:tab/>
      </w:r>
      <w:r w:rsidRPr="006C72E4" w:rsidR="0029092A">
        <w:rPr>
          <w:sz w:val="22"/>
          <w:szCs w:val="22"/>
        </w:rPr>
        <w:t>Plot</w:t>
      </w:r>
      <w:r w:rsidR="00F019A1">
        <w:rPr>
          <w:sz w:val="22"/>
          <w:szCs w:val="22"/>
        </w:rPr>
        <w:t>No.C-M-2/65, Thakare</w:t>
      </w:r>
      <w:r w:rsidR="006C72E4">
        <w:rPr>
          <w:sz w:val="22"/>
          <w:szCs w:val="22"/>
        </w:rPr>
        <w:t xml:space="preserve"> N</w:t>
      </w:r>
      <w:r w:rsidRPr="006C72E4" w:rsidR="0029092A">
        <w:rPr>
          <w:sz w:val="22"/>
          <w:szCs w:val="22"/>
        </w:rPr>
        <w:t>agar, Aurangabad (Maharashtra)</w:t>
      </w:r>
    </w:p>
    <w:p w:rsidR="00AE7E93" w:rsidP="00EA1905" w14:paraId="763F2AA7" w14:textId="7777777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Hobbies</w:t>
      </w:r>
      <w:r>
        <w:rPr>
          <w:sz w:val="22"/>
          <w:szCs w:val="22"/>
        </w:rPr>
        <w:tab/>
        <w:t xml:space="preserve">           :</w:t>
      </w:r>
      <w:r>
        <w:rPr>
          <w:sz w:val="22"/>
          <w:szCs w:val="22"/>
        </w:rPr>
        <w:tab/>
      </w:r>
      <w:r w:rsidR="0029092A">
        <w:rPr>
          <w:sz w:val="22"/>
          <w:szCs w:val="22"/>
        </w:rPr>
        <w:t xml:space="preserve">Karate </w:t>
      </w:r>
      <w:r w:rsidR="00B832C5">
        <w:rPr>
          <w:sz w:val="22"/>
          <w:szCs w:val="22"/>
        </w:rPr>
        <w:t>,</w:t>
      </w:r>
      <w:r w:rsidR="0029092A">
        <w:rPr>
          <w:sz w:val="22"/>
          <w:szCs w:val="22"/>
        </w:rPr>
        <w:t xml:space="preserve"> Playing Chess</w:t>
      </w:r>
      <w:r w:rsidR="00B832C5">
        <w:rPr>
          <w:sz w:val="22"/>
          <w:szCs w:val="22"/>
        </w:rPr>
        <w:t xml:space="preserve"> &amp; Travailing </w:t>
      </w:r>
      <w:r>
        <w:rPr>
          <w:sz w:val="22"/>
          <w:szCs w:val="22"/>
        </w:rPr>
        <w:t>.</w:t>
      </w:r>
    </w:p>
    <w:p w:rsidR="00AE7E93" w:rsidP="00EA1905" w14:paraId="70543683" w14:textId="77777777">
      <w:pPr>
        <w:pStyle w:val="BodyTextIndent"/>
        <w:spacing w:line="276" w:lineRule="auto"/>
        <w:ind w:left="0"/>
        <w:rPr>
          <w:sz w:val="22"/>
          <w:szCs w:val="22"/>
        </w:rPr>
      </w:pPr>
      <w:r>
        <w:rPr>
          <w:sz w:val="22"/>
          <w:szCs w:val="22"/>
        </w:rPr>
        <w:t xml:space="preserve">I hereby declare that </w:t>
      </w:r>
      <w:r w:rsidR="00211907">
        <w:rPr>
          <w:sz w:val="22"/>
          <w:szCs w:val="22"/>
        </w:rPr>
        <w:t xml:space="preserve">all </w:t>
      </w:r>
      <w:r>
        <w:rPr>
          <w:sz w:val="22"/>
          <w:szCs w:val="22"/>
        </w:rPr>
        <w:t xml:space="preserve">the above particulars are </w:t>
      </w:r>
      <w:r w:rsidR="00211907">
        <w:rPr>
          <w:sz w:val="22"/>
          <w:szCs w:val="22"/>
        </w:rPr>
        <w:t xml:space="preserve">true </w:t>
      </w:r>
      <w:r>
        <w:rPr>
          <w:sz w:val="22"/>
          <w:szCs w:val="22"/>
        </w:rPr>
        <w:t>to the best of my knowledge and beliefs.</w:t>
      </w:r>
    </w:p>
    <w:p w:rsidR="00AE7E93" w:rsidP="00EA1905" w14:paraId="69BC2484" w14:textId="77777777">
      <w:pPr>
        <w:pStyle w:val="BodyTextIndent"/>
        <w:spacing w:line="276" w:lineRule="auto"/>
        <w:ind w:left="0"/>
        <w:rPr>
          <w:sz w:val="22"/>
          <w:szCs w:val="22"/>
        </w:rPr>
      </w:pPr>
      <w:r>
        <w:rPr>
          <w:sz w:val="22"/>
          <w:szCs w:val="22"/>
        </w:rPr>
        <w:t>Date:</w:t>
      </w:r>
    </w:p>
    <w:p w:rsidR="00AE7E93" w:rsidP="00EA1905" w14:paraId="1914D1EF" w14:textId="09E1C1F9">
      <w:p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Place:  </w:t>
      </w:r>
      <w:r w:rsidR="00832908">
        <w:rPr>
          <w:sz w:val="22"/>
          <w:szCs w:val="22"/>
        </w:rPr>
        <w:tab/>
      </w:r>
      <w:r w:rsidR="00832908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EA1905">
        <w:rPr>
          <w:sz w:val="22"/>
          <w:szCs w:val="22"/>
        </w:rPr>
        <w:tab/>
      </w:r>
      <w:r w:rsidR="0029092A">
        <w:rPr>
          <w:b/>
          <w:sz w:val="22"/>
          <w:szCs w:val="22"/>
        </w:rPr>
        <w:t>NITIN BHAWAR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F019A1">
      <w:pgSz w:w="12240" w:h="15840"/>
      <w:pgMar w:top="709" w:right="1206" w:bottom="284" w:left="1206" w:header="720" w:footer="720" w:gutter="0"/>
      <w:pgBorders>
        <w:top w:val="double" w:sz="1" w:space="19" w:color="000000"/>
        <w:left w:val="double" w:sz="1" w:space="26" w:color="000000"/>
        <w:bottom w:val="double" w:sz="1" w:space="0" w:color="000000"/>
        <w:right w:val="double" w:sz="1" w:space="26" w:color="000000"/>
      </w:pgBorders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68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23CF622"/>
    <w:name w:val="WW8Num2"/>
    <w:lvl w:ilvl="0">
      <w:start w:val="1"/>
      <w:numFmt w:val="bullet"/>
      <w:lvlText w:val=""/>
      <w:lvlJc w:val="left"/>
      <w:pPr>
        <w:tabs>
          <w:tab w:val="num" w:pos="450"/>
        </w:tabs>
        <w:ind w:left="450" w:firstLine="0"/>
      </w:pPr>
      <w:rPr>
        <w:rFonts w:ascii="Wingdings" w:hAnsi="Wingdings" w:hint="default"/>
      </w:rPr>
    </w:lvl>
    <w:lvl w:ilvl="1">
      <w:start w:val="1"/>
      <w:numFmt w:val="bullet"/>
      <w:suff w:val="nothing"/>
      <w:lvlText w:val="o"/>
      <w:lvlJc w:val="left"/>
      <w:pPr>
        <w:tabs>
          <w:tab w:val="num" w:pos="450"/>
        </w:tabs>
        <w:ind w:left="45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450"/>
        </w:tabs>
        <w:ind w:left="45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450"/>
        </w:tabs>
        <w:ind w:left="45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450"/>
        </w:tabs>
        <w:ind w:left="45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450"/>
        </w:tabs>
        <w:ind w:left="45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450"/>
        </w:tabs>
        <w:ind w:left="45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450"/>
        </w:tabs>
        <w:ind w:left="45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450"/>
        </w:tabs>
        <w:ind w:left="450" w:firstLine="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suff w:val="nothing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3">
    <w:nsid w:val="00000004"/>
    <w:multiLevelType w:val="multilevel"/>
    <w:tmpl w:val="CF5EE646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suff w:val="nothing"/>
      <w:lvlText w:val=""/>
      <w:lvlJc w:val="left"/>
      <w:pPr>
        <w:tabs>
          <w:tab w:val="num" w:pos="0"/>
        </w:tabs>
        <w:ind w:left="0" w:firstLine="0"/>
      </w:pPr>
      <w:rPr>
        <w:rFonts w:ascii="Wingdings" w:hAnsi="Wingdings" w:cs="Times New Roman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cs="Times New Roman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cs="Times New Roman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cs="Times New Roman"/>
      </w:r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8">
    <w:nsid w:val="00000009"/>
    <w:multiLevelType w:val="multilevel"/>
    <w:tmpl w:val="00000009"/>
    <w:name w:val="WW8Num9"/>
    <w:lvl w:ilvl="0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9">
    <w:nsid w:val="0000000A"/>
    <w:multiLevelType w:val="multilevel"/>
    <w:tmpl w:val="0000000A"/>
    <w:name w:val="WW8Num1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2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5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  <w:lvl w:ilvl="8">
      <w:start w:val="1"/>
      <w:numFmt w:val="bullet"/>
      <w:suff w:val="nothing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10">
    <w:nsid w:val="0B3658BB"/>
    <w:multiLevelType w:val="multilevel"/>
    <w:tmpl w:val="A99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E15867"/>
    <w:multiLevelType w:val="hybridMultilevel"/>
    <w:tmpl w:val="75EAF480"/>
    <w:lvl w:ilvl="0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2">
    <w:nsid w:val="1D0D3BFF"/>
    <w:multiLevelType w:val="hybridMultilevel"/>
    <w:tmpl w:val="C5E2ED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6D04B5"/>
    <w:multiLevelType w:val="hybridMultilevel"/>
    <w:tmpl w:val="8A1CE29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A13576B"/>
    <w:multiLevelType w:val="hybridMultilevel"/>
    <w:tmpl w:val="B6486A4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3167E55"/>
    <w:multiLevelType w:val="hybridMultilevel"/>
    <w:tmpl w:val="CDB66306"/>
    <w:lvl w:ilvl="0">
      <w:start w:val="1"/>
      <w:numFmt w:val="bullet"/>
      <w:lvlText w:val=""/>
      <w:lvlJc w:val="left"/>
      <w:pPr>
        <w:ind w:left="60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16">
    <w:nsid w:val="47D215AD"/>
    <w:multiLevelType w:val="hybridMultilevel"/>
    <w:tmpl w:val="8042D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7F6698"/>
    <w:multiLevelType w:val="hybridMultilevel"/>
    <w:tmpl w:val="5D4205B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512693F"/>
    <w:multiLevelType w:val="hybridMultilevel"/>
    <w:tmpl w:val="BAEEB0FE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>
    <w:nsid w:val="57547093"/>
    <w:multiLevelType w:val="hybridMultilevel"/>
    <w:tmpl w:val="22D0D31C"/>
    <w:lvl w:ilvl="0">
      <w:start w:val="1"/>
      <w:numFmt w:val="decimal"/>
      <w:lvlText w:val="%1."/>
      <w:lvlJc w:val="left"/>
      <w:pPr>
        <w:ind w:left="1425" w:hanging="360"/>
      </w:pPr>
    </w:lvl>
    <w:lvl w:ilvl="1" w:tentative="1">
      <w:start w:val="1"/>
      <w:numFmt w:val="lowerLetter"/>
      <w:lvlText w:val="%2."/>
      <w:lvlJc w:val="left"/>
      <w:pPr>
        <w:ind w:left="2145" w:hanging="360"/>
      </w:pPr>
    </w:lvl>
    <w:lvl w:ilvl="2" w:tentative="1">
      <w:start w:val="1"/>
      <w:numFmt w:val="lowerRoman"/>
      <w:lvlText w:val="%3."/>
      <w:lvlJc w:val="right"/>
      <w:pPr>
        <w:ind w:left="2865" w:hanging="180"/>
      </w:pPr>
    </w:lvl>
    <w:lvl w:ilvl="3" w:tentative="1">
      <w:start w:val="1"/>
      <w:numFmt w:val="decimal"/>
      <w:lvlText w:val="%4."/>
      <w:lvlJc w:val="left"/>
      <w:pPr>
        <w:ind w:left="3585" w:hanging="360"/>
      </w:pPr>
    </w:lvl>
    <w:lvl w:ilvl="4" w:tentative="1">
      <w:start w:val="1"/>
      <w:numFmt w:val="lowerLetter"/>
      <w:lvlText w:val="%5."/>
      <w:lvlJc w:val="left"/>
      <w:pPr>
        <w:ind w:left="4305" w:hanging="360"/>
      </w:pPr>
    </w:lvl>
    <w:lvl w:ilvl="5" w:tentative="1">
      <w:start w:val="1"/>
      <w:numFmt w:val="lowerRoman"/>
      <w:lvlText w:val="%6."/>
      <w:lvlJc w:val="right"/>
      <w:pPr>
        <w:ind w:left="5025" w:hanging="180"/>
      </w:pPr>
    </w:lvl>
    <w:lvl w:ilvl="6" w:tentative="1">
      <w:start w:val="1"/>
      <w:numFmt w:val="decimal"/>
      <w:lvlText w:val="%7."/>
      <w:lvlJc w:val="left"/>
      <w:pPr>
        <w:ind w:left="5745" w:hanging="360"/>
      </w:pPr>
    </w:lvl>
    <w:lvl w:ilvl="7" w:tentative="1">
      <w:start w:val="1"/>
      <w:numFmt w:val="lowerLetter"/>
      <w:lvlText w:val="%8."/>
      <w:lvlJc w:val="left"/>
      <w:pPr>
        <w:ind w:left="6465" w:hanging="360"/>
      </w:pPr>
    </w:lvl>
    <w:lvl w:ilvl="8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>
    <w:nsid w:val="5C8F3252"/>
    <w:multiLevelType w:val="multilevel"/>
    <w:tmpl w:val="469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E620B7"/>
    <w:multiLevelType w:val="hybridMultilevel"/>
    <w:tmpl w:val="89C2787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>
    <w:nsid w:val="65B523ED"/>
    <w:multiLevelType w:val="hybridMultilevel"/>
    <w:tmpl w:val="F4564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982AC8"/>
    <w:multiLevelType w:val="hybridMultilevel"/>
    <w:tmpl w:val="EC1217F0"/>
    <w:lvl w:ilvl="0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4">
    <w:nsid w:val="6DDE2328"/>
    <w:multiLevelType w:val="hybridMultilevel"/>
    <w:tmpl w:val="A90A79C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9E7320"/>
    <w:multiLevelType w:val="hybridMultilevel"/>
    <w:tmpl w:val="34E24056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FB956D8"/>
    <w:multiLevelType w:val="multilevel"/>
    <w:tmpl w:val="E596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C4612C"/>
    <w:multiLevelType w:val="hybridMultilevel"/>
    <w:tmpl w:val="20EEB15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BA82285"/>
    <w:multiLevelType w:val="hybridMultilevel"/>
    <w:tmpl w:val="18BC6CE2"/>
    <w:lvl w:ilvl="0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2"/>
  </w:num>
  <w:num w:numId="12">
    <w:abstractNumId w:val="15"/>
  </w:num>
  <w:num w:numId="13">
    <w:abstractNumId w:val="21"/>
  </w:num>
  <w:num w:numId="14">
    <w:abstractNumId w:val="24"/>
  </w:num>
  <w:num w:numId="15">
    <w:abstractNumId w:val="19"/>
  </w:num>
  <w:num w:numId="16">
    <w:abstractNumId w:val="11"/>
  </w:num>
  <w:num w:numId="17">
    <w:abstractNumId w:val="16"/>
  </w:num>
  <w:num w:numId="18">
    <w:abstractNumId w:val="28"/>
  </w:num>
  <w:num w:numId="19">
    <w:abstractNumId w:val="27"/>
  </w:num>
  <w:num w:numId="20">
    <w:abstractNumId w:val="25"/>
  </w:num>
  <w:num w:numId="21">
    <w:abstractNumId w:val="20"/>
  </w:num>
  <w:num w:numId="22">
    <w:abstractNumId w:val="10"/>
  </w:num>
  <w:num w:numId="23">
    <w:abstractNumId w:val="26"/>
  </w:num>
  <w:num w:numId="24">
    <w:abstractNumId w:val="18"/>
  </w:num>
  <w:num w:numId="25">
    <w:abstractNumId w:val="23"/>
  </w:num>
  <w:num w:numId="26">
    <w:abstractNumId w:val="13"/>
  </w:num>
  <w:num w:numId="27">
    <w:abstractNumId w:val="14"/>
  </w:num>
  <w:num w:numId="28">
    <w:abstractNumId w:val="17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EmbedSmartTag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A6"/>
    <w:rsid w:val="00006DD5"/>
    <w:rsid w:val="00022116"/>
    <w:rsid w:val="000341FE"/>
    <w:rsid w:val="00061A35"/>
    <w:rsid w:val="00093B84"/>
    <w:rsid w:val="000A5305"/>
    <w:rsid w:val="000B5550"/>
    <w:rsid w:val="000C1568"/>
    <w:rsid w:val="001125E5"/>
    <w:rsid w:val="001169EF"/>
    <w:rsid w:val="00156601"/>
    <w:rsid w:val="00162F0E"/>
    <w:rsid w:val="001769D5"/>
    <w:rsid w:val="001A2312"/>
    <w:rsid w:val="001A6E51"/>
    <w:rsid w:val="001C3896"/>
    <w:rsid w:val="001F3606"/>
    <w:rsid w:val="001F4F95"/>
    <w:rsid w:val="00200245"/>
    <w:rsid w:val="00211907"/>
    <w:rsid w:val="00220268"/>
    <w:rsid w:val="00236FAB"/>
    <w:rsid w:val="0024189A"/>
    <w:rsid w:val="002454E6"/>
    <w:rsid w:val="0024696E"/>
    <w:rsid w:val="00255141"/>
    <w:rsid w:val="0026491D"/>
    <w:rsid w:val="00267A63"/>
    <w:rsid w:val="00273E00"/>
    <w:rsid w:val="00276649"/>
    <w:rsid w:val="0029092A"/>
    <w:rsid w:val="002C2BDA"/>
    <w:rsid w:val="002F584E"/>
    <w:rsid w:val="00353E61"/>
    <w:rsid w:val="003556AD"/>
    <w:rsid w:val="00360287"/>
    <w:rsid w:val="003610AB"/>
    <w:rsid w:val="003731BF"/>
    <w:rsid w:val="003757A7"/>
    <w:rsid w:val="00394BD5"/>
    <w:rsid w:val="003D2ABE"/>
    <w:rsid w:val="003E7072"/>
    <w:rsid w:val="0040683C"/>
    <w:rsid w:val="00467799"/>
    <w:rsid w:val="004809B1"/>
    <w:rsid w:val="00480A82"/>
    <w:rsid w:val="00490DBD"/>
    <w:rsid w:val="004933D5"/>
    <w:rsid w:val="004C4D69"/>
    <w:rsid w:val="004E16CB"/>
    <w:rsid w:val="00503072"/>
    <w:rsid w:val="0052031C"/>
    <w:rsid w:val="005248F4"/>
    <w:rsid w:val="00546570"/>
    <w:rsid w:val="00554829"/>
    <w:rsid w:val="00555D8B"/>
    <w:rsid w:val="00570803"/>
    <w:rsid w:val="00577255"/>
    <w:rsid w:val="005B1CB5"/>
    <w:rsid w:val="005C6365"/>
    <w:rsid w:val="005C7C44"/>
    <w:rsid w:val="006006BF"/>
    <w:rsid w:val="00644F2F"/>
    <w:rsid w:val="00655DC7"/>
    <w:rsid w:val="00667279"/>
    <w:rsid w:val="00671A60"/>
    <w:rsid w:val="006A2D42"/>
    <w:rsid w:val="006C0076"/>
    <w:rsid w:val="006C72E4"/>
    <w:rsid w:val="006D43EB"/>
    <w:rsid w:val="006F2004"/>
    <w:rsid w:val="007022DF"/>
    <w:rsid w:val="007042AB"/>
    <w:rsid w:val="0071512D"/>
    <w:rsid w:val="00724DF3"/>
    <w:rsid w:val="00746626"/>
    <w:rsid w:val="007567C0"/>
    <w:rsid w:val="00765DA6"/>
    <w:rsid w:val="007709BF"/>
    <w:rsid w:val="007B3F77"/>
    <w:rsid w:val="007E7DB5"/>
    <w:rsid w:val="0081202F"/>
    <w:rsid w:val="0081504E"/>
    <w:rsid w:val="008243B7"/>
    <w:rsid w:val="00832908"/>
    <w:rsid w:val="00840882"/>
    <w:rsid w:val="008516C6"/>
    <w:rsid w:val="008749D3"/>
    <w:rsid w:val="00890FEF"/>
    <w:rsid w:val="008A1920"/>
    <w:rsid w:val="008A51E3"/>
    <w:rsid w:val="00942E11"/>
    <w:rsid w:val="009A27C8"/>
    <w:rsid w:val="009D10DB"/>
    <w:rsid w:val="009E6A49"/>
    <w:rsid w:val="009E6E23"/>
    <w:rsid w:val="00A03490"/>
    <w:rsid w:val="00A0573E"/>
    <w:rsid w:val="00A30B82"/>
    <w:rsid w:val="00A444FD"/>
    <w:rsid w:val="00A94D46"/>
    <w:rsid w:val="00A961D3"/>
    <w:rsid w:val="00AA031D"/>
    <w:rsid w:val="00AD5DFA"/>
    <w:rsid w:val="00AD5EC6"/>
    <w:rsid w:val="00AE7E93"/>
    <w:rsid w:val="00B16755"/>
    <w:rsid w:val="00B4273C"/>
    <w:rsid w:val="00B50BF2"/>
    <w:rsid w:val="00B72DEF"/>
    <w:rsid w:val="00B832C5"/>
    <w:rsid w:val="00B92E1F"/>
    <w:rsid w:val="00B931F9"/>
    <w:rsid w:val="00BA415D"/>
    <w:rsid w:val="00BB1BA6"/>
    <w:rsid w:val="00BD3F56"/>
    <w:rsid w:val="00C06044"/>
    <w:rsid w:val="00C22004"/>
    <w:rsid w:val="00C251FF"/>
    <w:rsid w:val="00C333F1"/>
    <w:rsid w:val="00C52EC8"/>
    <w:rsid w:val="00C83381"/>
    <w:rsid w:val="00CC57B6"/>
    <w:rsid w:val="00CC59D2"/>
    <w:rsid w:val="00CF032E"/>
    <w:rsid w:val="00CF7B8C"/>
    <w:rsid w:val="00D16DE3"/>
    <w:rsid w:val="00D25BC0"/>
    <w:rsid w:val="00D334D5"/>
    <w:rsid w:val="00DA2EF3"/>
    <w:rsid w:val="00DB2B4F"/>
    <w:rsid w:val="00DD7198"/>
    <w:rsid w:val="00DD7247"/>
    <w:rsid w:val="00DE7447"/>
    <w:rsid w:val="00DE7F81"/>
    <w:rsid w:val="00DF5FAA"/>
    <w:rsid w:val="00E110D9"/>
    <w:rsid w:val="00E21F27"/>
    <w:rsid w:val="00E30EDC"/>
    <w:rsid w:val="00E44FFF"/>
    <w:rsid w:val="00E5193D"/>
    <w:rsid w:val="00E55B6E"/>
    <w:rsid w:val="00E67F84"/>
    <w:rsid w:val="00E90CB0"/>
    <w:rsid w:val="00EA1905"/>
    <w:rsid w:val="00ED591A"/>
    <w:rsid w:val="00EF530C"/>
    <w:rsid w:val="00F019A1"/>
    <w:rsid w:val="00F14108"/>
    <w:rsid w:val="00F35CCF"/>
    <w:rsid w:val="00F513B8"/>
    <w:rsid w:val="00FA3B83"/>
    <w:rsid w:val="00FC27F4"/>
    <w:rsid w:val="00FD5799"/>
  </w:rsids>
  <m:mathPr>
    <m:mathFont m:val="Cambria Math"/>
    <m:smallFrac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docId w15:val="{E8503BF9-2F15-4A65-8F55-D8A80936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51E3"/>
    <w:pPr>
      <w:suppressAutoHyphens/>
    </w:pPr>
    <w:rPr>
      <w:kern w:val="1"/>
      <w:sz w:val="24"/>
      <w:szCs w:val="24"/>
      <w:lang w:val="en-GB" w:eastAsia="ar-SA" w:bidi="ar-SA"/>
    </w:rPr>
  </w:style>
  <w:style w:type="paragraph" w:styleId="Heading1">
    <w:name w:val="heading 1"/>
    <w:basedOn w:val="Normal"/>
    <w:next w:val="BodyText"/>
    <w:qFormat/>
    <w:rsid w:val="008A51E3"/>
    <w:pPr>
      <w:keepNext/>
      <w:numPr>
        <w:numId w:val="1"/>
      </w:numPr>
      <w:spacing w:before="480"/>
      <w:outlineLvl w:val="0"/>
    </w:pPr>
    <w:rPr>
      <w:rFonts w:ascii="Cambria" w:hAnsi="Cambria" w:cs="font368"/>
      <w:b/>
      <w:bCs/>
      <w:color w:val="365F91"/>
      <w:sz w:val="28"/>
      <w:szCs w:val="28"/>
    </w:rPr>
  </w:style>
  <w:style w:type="paragraph" w:styleId="Heading2">
    <w:name w:val="heading 2"/>
    <w:basedOn w:val="Normal"/>
    <w:next w:val="BodyText"/>
    <w:qFormat/>
    <w:rsid w:val="008A51E3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BodyText"/>
    <w:qFormat/>
    <w:rsid w:val="008A51E3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BodyText"/>
    <w:qFormat/>
    <w:rsid w:val="008A51E3"/>
    <w:pPr>
      <w:numPr>
        <w:ilvl w:val="5"/>
        <w:numId w:val="1"/>
      </w:numPr>
      <w:spacing w:before="240" w:after="60"/>
      <w:outlineLvl w:val="5"/>
    </w:pPr>
    <w:rPr>
      <w:b/>
      <w:sz w:val="22"/>
      <w:lang w:val="en-US"/>
    </w:rPr>
  </w:style>
  <w:style w:type="paragraph" w:styleId="Heading9">
    <w:name w:val="heading 9"/>
    <w:basedOn w:val="Normal"/>
    <w:next w:val="BodyText"/>
    <w:qFormat/>
    <w:rsid w:val="008A51E3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8A51E3"/>
    <w:rPr>
      <w:rFonts w:ascii="Symbol" w:hAnsi="Symbol"/>
    </w:rPr>
  </w:style>
  <w:style w:type="character" w:customStyle="1" w:styleId="WW8Num2z1">
    <w:name w:val="WW8Num2z1"/>
    <w:rsid w:val="008A51E3"/>
    <w:rPr>
      <w:rFonts w:ascii="Courier New" w:hAnsi="Courier New" w:cs="Courier New"/>
    </w:rPr>
  </w:style>
  <w:style w:type="character" w:customStyle="1" w:styleId="WW8Num2z2">
    <w:name w:val="WW8Num2z2"/>
    <w:rsid w:val="008A51E3"/>
    <w:rPr>
      <w:rFonts w:ascii="Wingdings" w:hAnsi="Wingdings"/>
    </w:rPr>
  </w:style>
  <w:style w:type="character" w:customStyle="1" w:styleId="WW8Num3z0">
    <w:name w:val="WW8Num3z0"/>
    <w:rsid w:val="008A51E3"/>
    <w:rPr>
      <w:rFonts w:ascii="Symbol" w:hAnsi="Symbol"/>
    </w:rPr>
  </w:style>
  <w:style w:type="character" w:customStyle="1" w:styleId="WW8Num3z1">
    <w:name w:val="WW8Num3z1"/>
    <w:rsid w:val="008A51E3"/>
    <w:rPr>
      <w:rFonts w:ascii="Courier New" w:hAnsi="Courier New" w:cs="Courier New"/>
    </w:rPr>
  </w:style>
  <w:style w:type="character" w:customStyle="1" w:styleId="WW8Num3z3">
    <w:name w:val="WW8Num3z3"/>
    <w:rsid w:val="008A51E3"/>
    <w:rPr>
      <w:rFonts w:ascii="Symbol" w:hAnsi="Symbol"/>
    </w:rPr>
  </w:style>
  <w:style w:type="character" w:customStyle="1" w:styleId="WW8Num4z0">
    <w:name w:val="WW8Num4z0"/>
    <w:rsid w:val="008A51E3"/>
    <w:rPr>
      <w:rFonts w:ascii="Symbol" w:hAnsi="Symbol"/>
    </w:rPr>
  </w:style>
  <w:style w:type="character" w:customStyle="1" w:styleId="WW8Num4z1">
    <w:name w:val="WW8Num4z1"/>
    <w:rsid w:val="008A51E3"/>
    <w:rPr>
      <w:rFonts w:ascii="Courier New" w:hAnsi="Courier New" w:cs="Courier New"/>
    </w:rPr>
  </w:style>
  <w:style w:type="character" w:customStyle="1" w:styleId="WW8Num4z3">
    <w:name w:val="WW8Num4z3"/>
    <w:rsid w:val="008A51E3"/>
    <w:rPr>
      <w:rFonts w:ascii="Symbol" w:hAnsi="Symbol"/>
    </w:rPr>
  </w:style>
  <w:style w:type="character" w:customStyle="1" w:styleId="WW8Num5z0">
    <w:name w:val="WW8Num5z0"/>
    <w:rsid w:val="008A51E3"/>
    <w:rPr>
      <w:rFonts w:ascii="Wingdings" w:hAnsi="Wingdings"/>
    </w:rPr>
  </w:style>
  <w:style w:type="character" w:customStyle="1" w:styleId="WW8Num5z1">
    <w:name w:val="WW8Num5z1"/>
    <w:rsid w:val="008A51E3"/>
    <w:rPr>
      <w:rFonts w:ascii="Courier New" w:hAnsi="Courier New" w:cs="Courier New"/>
    </w:rPr>
  </w:style>
  <w:style w:type="character" w:customStyle="1" w:styleId="WW8Num5z2">
    <w:name w:val="WW8Num5z2"/>
    <w:rsid w:val="008A51E3"/>
    <w:rPr>
      <w:rFonts w:ascii="Wingdings" w:hAnsi="Wingdings"/>
    </w:rPr>
  </w:style>
  <w:style w:type="character" w:customStyle="1" w:styleId="WW8Num6z0">
    <w:name w:val="WW8Num6z0"/>
    <w:rsid w:val="008A51E3"/>
    <w:rPr>
      <w:rFonts w:ascii="Wingdings" w:hAnsi="Wingdings" w:cs="Times New Roman"/>
    </w:rPr>
  </w:style>
  <w:style w:type="character" w:customStyle="1" w:styleId="WW8Num6z1">
    <w:name w:val="WW8Num6z1"/>
    <w:rsid w:val="008A51E3"/>
    <w:rPr>
      <w:rFonts w:ascii="Courier New" w:hAnsi="Courier New" w:cs="Courier New"/>
    </w:rPr>
  </w:style>
  <w:style w:type="character" w:customStyle="1" w:styleId="WW8Num6z3">
    <w:name w:val="WW8Num6z3"/>
    <w:rsid w:val="008A51E3"/>
    <w:rPr>
      <w:rFonts w:ascii="Symbol" w:hAnsi="Symbol"/>
    </w:rPr>
  </w:style>
  <w:style w:type="character" w:customStyle="1" w:styleId="WW8Num7z0">
    <w:name w:val="WW8Num7z0"/>
    <w:rsid w:val="008A51E3"/>
    <w:rPr>
      <w:rFonts w:ascii="Symbol" w:hAnsi="Symbol"/>
    </w:rPr>
  </w:style>
  <w:style w:type="character" w:customStyle="1" w:styleId="WW8Num7z1">
    <w:name w:val="WW8Num7z1"/>
    <w:rsid w:val="008A51E3"/>
    <w:rPr>
      <w:rFonts w:ascii="Courier New" w:hAnsi="Courier New" w:cs="Courier New"/>
    </w:rPr>
  </w:style>
  <w:style w:type="character" w:customStyle="1" w:styleId="WW8Num7z2">
    <w:name w:val="WW8Num7z2"/>
    <w:rsid w:val="008A51E3"/>
    <w:rPr>
      <w:rFonts w:ascii="Wingdings" w:hAnsi="Wingdings"/>
    </w:rPr>
  </w:style>
  <w:style w:type="character" w:customStyle="1" w:styleId="WW8Num8z0">
    <w:name w:val="WW8Num8z0"/>
    <w:rsid w:val="008A51E3"/>
    <w:rPr>
      <w:rFonts w:ascii="Symbol" w:hAnsi="Symbol"/>
    </w:rPr>
  </w:style>
  <w:style w:type="character" w:customStyle="1" w:styleId="WW8Num8z1">
    <w:name w:val="WW8Num8z1"/>
    <w:rsid w:val="008A51E3"/>
    <w:rPr>
      <w:rFonts w:ascii="Courier New" w:hAnsi="Courier New" w:cs="Courier New"/>
    </w:rPr>
  </w:style>
  <w:style w:type="character" w:customStyle="1" w:styleId="WW8Num8z2">
    <w:name w:val="WW8Num8z2"/>
    <w:rsid w:val="008A51E3"/>
    <w:rPr>
      <w:rFonts w:ascii="Wingdings" w:hAnsi="Wingdings"/>
    </w:rPr>
  </w:style>
  <w:style w:type="character" w:customStyle="1" w:styleId="WW8Num9z0">
    <w:name w:val="WW8Num9z0"/>
    <w:rsid w:val="008A51E3"/>
    <w:rPr>
      <w:rFonts w:ascii="Wingdings" w:hAnsi="Wingdings"/>
    </w:rPr>
  </w:style>
  <w:style w:type="character" w:customStyle="1" w:styleId="WW8Num10z0">
    <w:name w:val="WW8Num10z0"/>
    <w:rsid w:val="008A51E3"/>
    <w:rPr>
      <w:rFonts w:ascii="Symbol" w:hAnsi="Symbol"/>
    </w:rPr>
  </w:style>
  <w:style w:type="character" w:customStyle="1" w:styleId="WW8Num10z1">
    <w:name w:val="WW8Num10z1"/>
    <w:rsid w:val="008A51E3"/>
    <w:rPr>
      <w:rFonts w:ascii="Courier New" w:hAnsi="Courier New" w:cs="Courier New"/>
    </w:rPr>
  </w:style>
  <w:style w:type="character" w:customStyle="1" w:styleId="WW8Num10z2">
    <w:name w:val="WW8Num10z2"/>
    <w:rsid w:val="008A51E3"/>
    <w:rPr>
      <w:rFonts w:ascii="Wingdings" w:hAnsi="Wingdings"/>
    </w:rPr>
  </w:style>
  <w:style w:type="character" w:customStyle="1" w:styleId="Absatz-Standardschriftart">
    <w:name w:val="Absatz-Standardschriftart"/>
    <w:rsid w:val="008A51E3"/>
  </w:style>
  <w:style w:type="character" w:customStyle="1" w:styleId="WW-Absatz-Standardschriftart">
    <w:name w:val="WW-Absatz-Standardschriftart"/>
    <w:rsid w:val="008A51E3"/>
  </w:style>
  <w:style w:type="character" w:customStyle="1" w:styleId="WW8Num3z2">
    <w:name w:val="WW8Num3z2"/>
    <w:rsid w:val="008A51E3"/>
    <w:rPr>
      <w:rFonts w:ascii="Wingdings" w:hAnsi="Wingdings"/>
    </w:rPr>
  </w:style>
  <w:style w:type="character" w:customStyle="1" w:styleId="WW8Num4z2">
    <w:name w:val="WW8Num4z2"/>
    <w:rsid w:val="008A51E3"/>
    <w:rPr>
      <w:rFonts w:ascii="Wingdings" w:hAnsi="Wingdings"/>
    </w:rPr>
  </w:style>
  <w:style w:type="character" w:customStyle="1" w:styleId="WW8Num5z3">
    <w:name w:val="WW8Num5z3"/>
    <w:rsid w:val="008A51E3"/>
    <w:rPr>
      <w:rFonts w:ascii="Symbol" w:hAnsi="Symbol"/>
    </w:rPr>
  </w:style>
  <w:style w:type="character" w:customStyle="1" w:styleId="WW8Num9z1">
    <w:name w:val="WW8Num9z1"/>
    <w:rsid w:val="008A51E3"/>
    <w:rPr>
      <w:rFonts w:ascii="Courier New" w:hAnsi="Courier New" w:cs="Courier New"/>
    </w:rPr>
  </w:style>
  <w:style w:type="character" w:customStyle="1" w:styleId="WW8Num9z3">
    <w:name w:val="WW8Num9z3"/>
    <w:rsid w:val="008A51E3"/>
    <w:rPr>
      <w:rFonts w:ascii="Symbol" w:hAnsi="Symbol"/>
    </w:rPr>
  </w:style>
  <w:style w:type="character" w:customStyle="1" w:styleId="WW8Num11z0">
    <w:name w:val="WW8Num11z0"/>
    <w:rsid w:val="008A51E3"/>
    <w:rPr>
      <w:rFonts w:ascii="Symbol" w:hAnsi="Symbol"/>
    </w:rPr>
  </w:style>
  <w:style w:type="character" w:customStyle="1" w:styleId="WW8Num11z1">
    <w:name w:val="WW8Num11z1"/>
    <w:rsid w:val="008A51E3"/>
    <w:rPr>
      <w:rFonts w:ascii="Courier New" w:hAnsi="Courier New" w:cs="Courier New"/>
    </w:rPr>
  </w:style>
  <w:style w:type="character" w:customStyle="1" w:styleId="WW8Num11z2">
    <w:name w:val="WW8Num11z2"/>
    <w:rsid w:val="008A51E3"/>
    <w:rPr>
      <w:rFonts w:ascii="Wingdings" w:hAnsi="Wingdings"/>
    </w:rPr>
  </w:style>
  <w:style w:type="character" w:customStyle="1" w:styleId="WW8Num12z0">
    <w:name w:val="WW8Num12z0"/>
    <w:rsid w:val="008A51E3"/>
    <w:rPr>
      <w:rFonts w:ascii="Wingdings" w:hAnsi="Wingdings"/>
      <w:color w:val="000000"/>
    </w:rPr>
  </w:style>
  <w:style w:type="character" w:customStyle="1" w:styleId="WW8Num13z0">
    <w:name w:val="WW8Num13z0"/>
    <w:rsid w:val="008A51E3"/>
    <w:rPr>
      <w:rFonts w:ascii="Wingdings" w:hAnsi="Wingdings"/>
    </w:rPr>
  </w:style>
  <w:style w:type="character" w:customStyle="1" w:styleId="WW8Num13z1">
    <w:name w:val="WW8Num13z1"/>
    <w:rsid w:val="008A51E3"/>
    <w:rPr>
      <w:rFonts w:ascii="Courier New" w:hAnsi="Courier New" w:cs="Courier New"/>
    </w:rPr>
  </w:style>
  <w:style w:type="character" w:customStyle="1" w:styleId="WW8Num13z3">
    <w:name w:val="WW8Num13z3"/>
    <w:rsid w:val="008A51E3"/>
    <w:rPr>
      <w:rFonts w:ascii="Symbol" w:hAnsi="Symbol"/>
    </w:rPr>
  </w:style>
  <w:style w:type="character" w:customStyle="1" w:styleId="WW8Num14z0">
    <w:name w:val="WW8Num14z0"/>
    <w:rsid w:val="008A51E3"/>
    <w:rPr>
      <w:rFonts w:ascii="Symbol" w:hAnsi="Symbol"/>
    </w:rPr>
  </w:style>
  <w:style w:type="character" w:customStyle="1" w:styleId="WW8Num14z1">
    <w:name w:val="WW8Num14z1"/>
    <w:rsid w:val="008A51E3"/>
    <w:rPr>
      <w:rFonts w:ascii="Courier New" w:hAnsi="Courier New" w:cs="Courier New"/>
    </w:rPr>
  </w:style>
  <w:style w:type="character" w:customStyle="1" w:styleId="WW8Num14z2">
    <w:name w:val="WW8Num14z2"/>
    <w:rsid w:val="008A51E3"/>
    <w:rPr>
      <w:rFonts w:ascii="Wingdings" w:hAnsi="Wingdings"/>
    </w:rPr>
  </w:style>
  <w:style w:type="character" w:customStyle="1" w:styleId="WW8Num15z0">
    <w:name w:val="WW8Num15z0"/>
    <w:rsid w:val="008A51E3"/>
    <w:rPr>
      <w:rFonts w:ascii="Symbol" w:hAnsi="Symbol"/>
    </w:rPr>
  </w:style>
  <w:style w:type="character" w:customStyle="1" w:styleId="WW8Num15z1">
    <w:name w:val="WW8Num15z1"/>
    <w:rsid w:val="008A51E3"/>
    <w:rPr>
      <w:rFonts w:ascii="Courier New" w:hAnsi="Courier New" w:cs="Courier New"/>
    </w:rPr>
  </w:style>
  <w:style w:type="character" w:customStyle="1" w:styleId="WW8Num15z2">
    <w:name w:val="WW8Num15z2"/>
    <w:rsid w:val="008A51E3"/>
    <w:rPr>
      <w:rFonts w:ascii="Wingdings" w:hAnsi="Wingdings"/>
    </w:rPr>
  </w:style>
  <w:style w:type="character" w:customStyle="1" w:styleId="WW-DefaultParagraphFont">
    <w:name w:val="WW-Default Paragraph Font"/>
    <w:rsid w:val="008A51E3"/>
  </w:style>
  <w:style w:type="character" w:customStyle="1" w:styleId="WW8Num1z0">
    <w:name w:val="WW8Num1z0"/>
    <w:rsid w:val="008A51E3"/>
    <w:rPr>
      <w:rFonts w:ascii="Symbol" w:hAnsi="Symbol"/>
    </w:rPr>
  </w:style>
  <w:style w:type="character" w:customStyle="1" w:styleId="WW8Num1z1">
    <w:name w:val="WW8Num1z1"/>
    <w:rsid w:val="008A51E3"/>
    <w:rPr>
      <w:rFonts w:ascii="Courier New" w:hAnsi="Courier New" w:cs="Courier New"/>
    </w:rPr>
  </w:style>
  <w:style w:type="character" w:customStyle="1" w:styleId="WW8Num1z2">
    <w:name w:val="WW8Num1z2"/>
    <w:rsid w:val="008A51E3"/>
    <w:rPr>
      <w:rFonts w:ascii="Wingdings" w:hAnsi="Wingdings"/>
    </w:rPr>
  </w:style>
  <w:style w:type="character" w:customStyle="1" w:styleId="WW8Num6z2">
    <w:name w:val="WW8Num6z2"/>
    <w:rsid w:val="008A51E3"/>
    <w:rPr>
      <w:rFonts w:ascii="Wingdings" w:hAnsi="Wingdings"/>
    </w:rPr>
  </w:style>
  <w:style w:type="character" w:customStyle="1" w:styleId="WW8Num8z3">
    <w:name w:val="WW8Num8z3"/>
    <w:rsid w:val="008A51E3"/>
    <w:rPr>
      <w:rFonts w:ascii="Symbol" w:hAnsi="Symbol"/>
    </w:rPr>
  </w:style>
  <w:style w:type="character" w:customStyle="1" w:styleId="WW8Num9z2">
    <w:name w:val="WW8Num9z2"/>
    <w:rsid w:val="008A51E3"/>
    <w:rPr>
      <w:rFonts w:ascii="Wingdings" w:hAnsi="Wingdings"/>
    </w:rPr>
  </w:style>
  <w:style w:type="character" w:customStyle="1" w:styleId="WW8Num12z1">
    <w:name w:val="WW8Num12z1"/>
    <w:rsid w:val="008A51E3"/>
    <w:rPr>
      <w:rFonts w:ascii="Courier New" w:hAnsi="Courier New" w:cs="Courier New"/>
    </w:rPr>
  </w:style>
  <w:style w:type="character" w:customStyle="1" w:styleId="WW8Num12z3">
    <w:name w:val="WW8Num12z3"/>
    <w:rsid w:val="008A51E3"/>
    <w:rPr>
      <w:rFonts w:ascii="Symbol" w:hAnsi="Symbol"/>
    </w:rPr>
  </w:style>
  <w:style w:type="character" w:customStyle="1" w:styleId="WW8Num13z2">
    <w:name w:val="WW8Num13z2"/>
    <w:rsid w:val="008A51E3"/>
    <w:rPr>
      <w:rFonts w:ascii="Wingdings" w:hAnsi="Wingdings"/>
    </w:rPr>
  </w:style>
  <w:style w:type="character" w:customStyle="1" w:styleId="WW-Absatz-Standardschriftart1">
    <w:name w:val="WW-Absatz-Standardschriftart1"/>
    <w:rsid w:val="008A51E3"/>
  </w:style>
  <w:style w:type="character" w:customStyle="1" w:styleId="WW-Absatz-Standardschriftart11">
    <w:name w:val="WW-Absatz-Standardschriftart11"/>
    <w:rsid w:val="008A51E3"/>
  </w:style>
  <w:style w:type="character" w:customStyle="1" w:styleId="WW-Absatz-Standardschriftart111">
    <w:name w:val="WW-Absatz-Standardschriftart111"/>
    <w:rsid w:val="008A51E3"/>
  </w:style>
  <w:style w:type="character" w:customStyle="1" w:styleId="WW-Absatz-Standardschriftart1111">
    <w:name w:val="WW-Absatz-Standardschriftart1111"/>
    <w:rsid w:val="008A51E3"/>
  </w:style>
  <w:style w:type="character" w:customStyle="1" w:styleId="WW-Absatz-Standardschriftart11111">
    <w:name w:val="WW-Absatz-Standardschriftart11111"/>
    <w:rsid w:val="008A51E3"/>
  </w:style>
  <w:style w:type="character" w:customStyle="1" w:styleId="WW-Absatz-Standardschriftart111111">
    <w:name w:val="WW-Absatz-Standardschriftart111111"/>
    <w:rsid w:val="008A51E3"/>
  </w:style>
  <w:style w:type="character" w:customStyle="1" w:styleId="WW-Absatz-Standardschriftart1111111">
    <w:name w:val="WW-Absatz-Standardschriftart1111111"/>
    <w:rsid w:val="008A51E3"/>
  </w:style>
  <w:style w:type="character" w:customStyle="1" w:styleId="ListLabel1">
    <w:name w:val="ListLabel 1"/>
    <w:rsid w:val="008A51E3"/>
    <w:rPr>
      <w:rFonts w:cs="Courier New"/>
    </w:rPr>
  </w:style>
  <w:style w:type="character" w:customStyle="1" w:styleId="ListLabel2">
    <w:name w:val="ListLabel 2"/>
    <w:rsid w:val="008A51E3"/>
    <w:rPr>
      <w:sz w:val="20"/>
    </w:rPr>
  </w:style>
  <w:style w:type="character" w:customStyle="1" w:styleId="ListLabel3">
    <w:name w:val="ListLabel 3"/>
    <w:rsid w:val="008A51E3"/>
    <w:rPr>
      <w:rFonts w:cs="Wingdings"/>
    </w:rPr>
  </w:style>
  <w:style w:type="character" w:customStyle="1" w:styleId="ListLabel4">
    <w:name w:val="ListLabel 4"/>
    <w:rsid w:val="008A51E3"/>
    <w:rPr>
      <w:rFonts w:cs="Symbol"/>
    </w:rPr>
  </w:style>
  <w:style w:type="character" w:customStyle="1" w:styleId="ListLabel5">
    <w:name w:val="ListLabel 5"/>
    <w:rsid w:val="008A51E3"/>
    <w:rPr>
      <w:rFonts w:eastAsia="Times New Roman" w:cs="Arial"/>
    </w:rPr>
  </w:style>
  <w:style w:type="character" w:customStyle="1" w:styleId="ListLabel6">
    <w:name w:val="ListLabel 6"/>
    <w:rsid w:val="008A51E3"/>
    <w:rPr>
      <w:rFonts w:eastAsia="Times New Roman" w:cs="Times New Roman"/>
    </w:rPr>
  </w:style>
  <w:style w:type="character" w:customStyle="1" w:styleId="ListLabel7">
    <w:name w:val="ListLabel 7"/>
    <w:rsid w:val="008A51E3"/>
    <w:rPr>
      <w:color w:val="000000"/>
    </w:rPr>
  </w:style>
  <w:style w:type="character" w:customStyle="1" w:styleId="WW-DefaultParagraphFont1">
    <w:name w:val="WW-Default Paragraph Font1"/>
    <w:rsid w:val="008A51E3"/>
  </w:style>
  <w:style w:type="character" w:styleId="Hyperlink">
    <w:name w:val="Hyperlink"/>
    <w:rsid w:val="008A51E3"/>
    <w:rPr>
      <w:color w:val="0000FF"/>
      <w:u w:val="single"/>
    </w:rPr>
  </w:style>
  <w:style w:type="character" w:customStyle="1" w:styleId="ecklink">
    <w:name w:val="ec_klink"/>
    <w:basedOn w:val="WW-DefaultParagraphFont1"/>
    <w:rsid w:val="008A51E3"/>
  </w:style>
  <w:style w:type="character" w:customStyle="1" w:styleId="sub-heading1">
    <w:name w:val="sub-heading1"/>
    <w:basedOn w:val="WW-DefaultParagraphFont1"/>
    <w:rsid w:val="008A51E3"/>
  </w:style>
  <w:style w:type="character" w:customStyle="1" w:styleId="Heading1Char">
    <w:name w:val="Heading 1 Char"/>
    <w:basedOn w:val="WW-DefaultParagraphFont1"/>
    <w:rsid w:val="008A51E3"/>
  </w:style>
  <w:style w:type="character" w:customStyle="1" w:styleId="Bullets">
    <w:name w:val="Bullets"/>
    <w:rsid w:val="008A51E3"/>
    <w:rPr>
      <w:rFonts w:ascii="StarSymbol" w:eastAsia="StarSymbol" w:hAnsi="StarSymbol" w:cs="StarSymbol"/>
      <w:sz w:val="18"/>
      <w:szCs w:val="18"/>
    </w:rPr>
  </w:style>
  <w:style w:type="character" w:styleId="Strong">
    <w:name w:val="Strong"/>
    <w:qFormat/>
    <w:rsid w:val="008A51E3"/>
    <w:rPr>
      <w:b/>
      <w:bCs/>
    </w:rPr>
  </w:style>
  <w:style w:type="paragraph" w:customStyle="1" w:styleId="Heading">
    <w:name w:val="Heading"/>
    <w:basedOn w:val="Normal"/>
    <w:next w:val="BodyText"/>
    <w:rsid w:val="008A51E3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rsid w:val="008A51E3"/>
    <w:pPr>
      <w:spacing w:after="120"/>
    </w:pPr>
    <w:rPr>
      <w:lang w:val="en-US"/>
    </w:rPr>
  </w:style>
  <w:style w:type="paragraph" w:styleId="List">
    <w:name w:val="List"/>
    <w:basedOn w:val="BodyText"/>
    <w:rsid w:val="008A51E3"/>
    <w:rPr>
      <w:rFonts w:cs="Mangal"/>
    </w:rPr>
  </w:style>
  <w:style w:type="paragraph" w:styleId="Caption">
    <w:name w:val="caption"/>
    <w:basedOn w:val="Normal"/>
    <w:qFormat/>
    <w:rsid w:val="008A51E3"/>
    <w:pPr>
      <w:suppressLineNumbers/>
      <w:spacing w:before="120" w:after="120"/>
    </w:pPr>
    <w:rPr>
      <w:rFonts w:ascii="Calibri" w:hAnsi="Calibri" w:cs="Mangal"/>
      <w:i/>
      <w:iCs/>
    </w:rPr>
  </w:style>
  <w:style w:type="paragraph" w:customStyle="1" w:styleId="Index">
    <w:name w:val="Index"/>
    <w:basedOn w:val="Normal"/>
    <w:rsid w:val="008A51E3"/>
    <w:pPr>
      <w:suppressLineNumbers/>
    </w:pPr>
    <w:rPr>
      <w:rFonts w:ascii="Calibri" w:hAnsi="Calibri" w:cs="Mangal"/>
    </w:rPr>
  </w:style>
  <w:style w:type="paragraph" w:styleId="BodyText2">
    <w:name w:val="Body Text 2"/>
    <w:basedOn w:val="Normal"/>
    <w:rsid w:val="008A51E3"/>
  </w:style>
  <w:style w:type="paragraph" w:styleId="BodyTextIndent">
    <w:name w:val="Body Text Indent"/>
    <w:basedOn w:val="Normal"/>
    <w:rsid w:val="008A51E3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8A51E3"/>
  </w:style>
  <w:style w:type="paragraph" w:customStyle="1" w:styleId="Normal0">
    <w:name w:val="[Normal]"/>
    <w:rsid w:val="00577255"/>
    <w:rPr>
      <w:rFonts w:ascii="Arial" w:eastAsia="Arial" w:hAnsi="Arial"/>
      <w:noProof/>
      <w:sz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7c61eb97bc805d41bda4f6a3fea4375134f4b0419514c4847440321091b5b58120b120b1049515a0e435601514841481f0f2b561358191b195115495d0c00584e4209430247460c590858184508105042445b0c0f054e4108120211474a411b02154e49405d58380c4f03434b110a140318495b581b4d5849564360441403084b281e0103030215405b540955430115034048154a571b564d1a00190315425b581b1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AMRITA MAITRA</vt:lpstr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AMRITA MAITRA</dc:title>
  <dc:creator>corporatehr</dc:creator>
  <cp:lastModifiedBy>Nitin Bhawar</cp:lastModifiedBy>
  <cp:revision>31</cp:revision>
  <cp:lastPrinted>2023-10-20T09:28:00Z</cp:lastPrinted>
  <dcterms:created xsi:type="dcterms:W3CDTF">2024-12-21T13:00:00Z</dcterms:created>
  <dcterms:modified xsi:type="dcterms:W3CDTF">2024-12-21T13:09:00Z</dcterms:modified>
</cp:coreProperties>
</file>